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131B" w14:textId="77777777" w:rsidR="008B2612" w:rsidRPr="00370629" w:rsidRDefault="008B2612" w:rsidP="008B2612">
      <w:pPr>
        <w:spacing w:before="0"/>
        <w:jc w:val="center"/>
        <w:rPr>
          <w:rFonts w:ascii="Arial" w:hAnsi="Arial" w:cs="Arial"/>
          <w:sz w:val="28"/>
        </w:rPr>
      </w:pPr>
      <w:r w:rsidRPr="00370629">
        <w:rPr>
          <w:rFonts w:ascii="Arial" w:hAnsi="Arial" w:cs="Arial"/>
          <w:sz w:val="28"/>
        </w:rPr>
        <w:t>SVEUČILIŠTE U ZAGREBU</w:t>
      </w:r>
    </w:p>
    <w:p w14:paraId="6353D38A" w14:textId="77777777" w:rsidR="008B2612" w:rsidRPr="00370629" w:rsidRDefault="008B2612" w:rsidP="008B2612">
      <w:pPr>
        <w:spacing w:before="0" w:after="0"/>
        <w:jc w:val="center"/>
        <w:rPr>
          <w:rFonts w:ascii="Arial" w:hAnsi="Arial" w:cs="Arial"/>
          <w:b/>
          <w:bCs/>
          <w:sz w:val="28"/>
        </w:rPr>
      </w:pPr>
      <w:r w:rsidRPr="00370629">
        <w:rPr>
          <w:rFonts w:ascii="Arial" w:hAnsi="Arial" w:cs="Arial"/>
          <w:b/>
          <w:bCs/>
          <w:sz w:val="28"/>
        </w:rPr>
        <w:t>FAKULTET ELEKTROTEHNIKE I RAČUNARSTVA</w:t>
      </w:r>
    </w:p>
    <w:p w14:paraId="21E74228" w14:textId="77777777" w:rsidR="008B2612" w:rsidRPr="00370629" w:rsidRDefault="008B2612" w:rsidP="008B2612"/>
    <w:p w14:paraId="3FE1B706" w14:textId="77777777" w:rsidR="008B2612" w:rsidRPr="00370629" w:rsidRDefault="008B2612" w:rsidP="008B2612"/>
    <w:p w14:paraId="51372763" w14:textId="77777777" w:rsidR="008B2612" w:rsidRPr="00370629" w:rsidRDefault="008B2612" w:rsidP="008B2612"/>
    <w:p w14:paraId="4BEEE25F" w14:textId="77777777" w:rsidR="008B2612" w:rsidRPr="00370629" w:rsidRDefault="008B2612" w:rsidP="008B2612"/>
    <w:p w14:paraId="266F3573" w14:textId="77777777" w:rsidR="008B2612" w:rsidRPr="00370629" w:rsidRDefault="008B2612" w:rsidP="008B2612"/>
    <w:p w14:paraId="13623593" w14:textId="77777777" w:rsidR="008B2612" w:rsidRPr="00370629" w:rsidRDefault="008B2612" w:rsidP="008B2612"/>
    <w:p w14:paraId="39AE161B" w14:textId="77777777" w:rsidR="008B2612" w:rsidRPr="00370629" w:rsidRDefault="008B2612" w:rsidP="008B2612"/>
    <w:p w14:paraId="6692CB25" w14:textId="77777777" w:rsidR="008B2612" w:rsidRPr="00370629" w:rsidRDefault="008B2612" w:rsidP="008B2612"/>
    <w:p w14:paraId="28883345" w14:textId="77777777" w:rsidR="008B2612" w:rsidRPr="00370629" w:rsidRDefault="008B2612" w:rsidP="008B2612"/>
    <w:p w14:paraId="0C2395F7" w14:textId="77777777" w:rsidR="008B2612" w:rsidRPr="00370629" w:rsidRDefault="008B2612" w:rsidP="008B2612"/>
    <w:p w14:paraId="4C3CEB8A" w14:textId="77777777" w:rsidR="008B2612" w:rsidRPr="00370629" w:rsidRDefault="008B2612" w:rsidP="008B2612"/>
    <w:p w14:paraId="5824D98F" w14:textId="77777777" w:rsidR="008B2612" w:rsidRPr="00370629" w:rsidRDefault="008B2612" w:rsidP="008B2612"/>
    <w:p w14:paraId="072E10B4" w14:textId="77777777" w:rsidR="00DF4B33" w:rsidRPr="00370629" w:rsidRDefault="00DF4B33" w:rsidP="008B2612">
      <w:pPr>
        <w:jc w:val="center"/>
        <w:rPr>
          <w:rFonts w:ascii="Arial" w:hAnsi="Arial" w:cs="Arial"/>
          <w:b/>
          <w:bCs/>
          <w:sz w:val="40"/>
        </w:rPr>
      </w:pPr>
      <w:r w:rsidRPr="00370629">
        <w:rPr>
          <w:rFonts w:ascii="Arial" w:hAnsi="Arial" w:cs="Arial"/>
          <w:b/>
          <w:bCs/>
          <w:sz w:val="40"/>
        </w:rPr>
        <w:t>Sustav za upravljanje ugostiteljskih objekata (SUUO)</w:t>
      </w:r>
    </w:p>
    <w:p w14:paraId="2037322C" w14:textId="26D7DED9" w:rsidR="008B2612" w:rsidRPr="00370629" w:rsidRDefault="00DF4B33" w:rsidP="008B2612">
      <w:pPr>
        <w:jc w:val="center"/>
      </w:pPr>
      <w:r w:rsidRPr="00370629">
        <w:rPr>
          <w:rFonts w:ascii="Arial" w:hAnsi="Arial" w:cs="Arial"/>
          <w:sz w:val="28"/>
        </w:rPr>
        <w:t>Ivan Pavelić, Ante Volarević</w:t>
      </w:r>
    </w:p>
    <w:p w14:paraId="008C77F0" w14:textId="77777777" w:rsidR="008B2612" w:rsidRPr="00370629" w:rsidRDefault="008B2612" w:rsidP="008B2612">
      <w:pPr>
        <w:jc w:val="center"/>
      </w:pPr>
    </w:p>
    <w:p w14:paraId="27E1DD46" w14:textId="77777777" w:rsidR="008B2612" w:rsidRPr="00370629" w:rsidRDefault="008B2612" w:rsidP="008B2612">
      <w:pPr>
        <w:jc w:val="center"/>
      </w:pPr>
    </w:p>
    <w:p w14:paraId="1EF28AEB" w14:textId="77777777" w:rsidR="008B2612" w:rsidRPr="00370629" w:rsidRDefault="008B2612" w:rsidP="008B2612">
      <w:pPr>
        <w:jc w:val="center"/>
      </w:pPr>
    </w:p>
    <w:p w14:paraId="59C81919" w14:textId="77777777" w:rsidR="008B2612" w:rsidRPr="00370629" w:rsidRDefault="008B2612" w:rsidP="008B2612">
      <w:pPr>
        <w:jc w:val="center"/>
      </w:pPr>
    </w:p>
    <w:p w14:paraId="6C77AD5B" w14:textId="77777777" w:rsidR="008B2612" w:rsidRPr="00370629" w:rsidRDefault="008B2612" w:rsidP="008B2612">
      <w:pPr>
        <w:jc w:val="center"/>
      </w:pPr>
    </w:p>
    <w:p w14:paraId="46427957" w14:textId="77777777" w:rsidR="008B2612" w:rsidRPr="00370629" w:rsidRDefault="008B2612" w:rsidP="008B2612">
      <w:pPr>
        <w:jc w:val="center"/>
      </w:pPr>
    </w:p>
    <w:p w14:paraId="7F35CD0D" w14:textId="77777777" w:rsidR="008B2612" w:rsidRPr="00370629" w:rsidRDefault="008B2612" w:rsidP="008B2612">
      <w:pPr>
        <w:jc w:val="center"/>
      </w:pPr>
    </w:p>
    <w:p w14:paraId="4E0872BE" w14:textId="77777777" w:rsidR="008B2612" w:rsidRPr="00370629" w:rsidRDefault="008B2612" w:rsidP="008B2612">
      <w:pPr>
        <w:jc w:val="center"/>
      </w:pPr>
    </w:p>
    <w:p w14:paraId="3526C927" w14:textId="77777777" w:rsidR="008B2612" w:rsidRPr="00370629" w:rsidRDefault="008B2612" w:rsidP="008B2612">
      <w:pPr>
        <w:jc w:val="center"/>
      </w:pPr>
    </w:p>
    <w:p w14:paraId="2BFFA6C0" w14:textId="77777777" w:rsidR="008B2612" w:rsidRPr="00370629" w:rsidRDefault="008B2612" w:rsidP="008B2612">
      <w:pPr>
        <w:jc w:val="center"/>
      </w:pPr>
    </w:p>
    <w:p w14:paraId="09ACD577" w14:textId="77777777" w:rsidR="008B2612" w:rsidRPr="00370629" w:rsidRDefault="008B2612" w:rsidP="008B2612">
      <w:pPr>
        <w:jc w:val="center"/>
      </w:pPr>
    </w:p>
    <w:p w14:paraId="4685F52C" w14:textId="77777777" w:rsidR="008B2612" w:rsidRPr="00370629" w:rsidRDefault="008B2612" w:rsidP="008B2612">
      <w:pPr>
        <w:jc w:val="center"/>
      </w:pPr>
    </w:p>
    <w:p w14:paraId="1C1B62A4" w14:textId="77777777" w:rsidR="008B2612" w:rsidRPr="00370629" w:rsidRDefault="008B2612" w:rsidP="008B2612">
      <w:pPr>
        <w:jc w:val="center"/>
      </w:pPr>
    </w:p>
    <w:p w14:paraId="61A3F642" w14:textId="77777777" w:rsidR="008B2612" w:rsidRPr="00370629" w:rsidRDefault="008B2612" w:rsidP="008B2612">
      <w:pPr>
        <w:jc w:val="center"/>
      </w:pPr>
    </w:p>
    <w:p w14:paraId="6A2B2328" w14:textId="77777777" w:rsidR="008B2612" w:rsidRPr="00370629" w:rsidRDefault="008B2612" w:rsidP="008B2612">
      <w:pPr>
        <w:jc w:val="center"/>
        <w:rPr>
          <w:rFonts w:ascii="Arial" w:hAnsi="Arial" w:cs="Arial"/>
          <w:sz w:val="28"/>
        </w:rPr>
      </w:pPr>
    </w:p>
    <w:p w14:paraId="2E412BB2" w14:textId="33339627" w:rsidR="00F024F7" w:rsidRPr="00370629" w:rsidRDefault="008B2612" w:rsidP="00DF4B33">
      <w:pPr>
        <w:spacing w:line="276" w:lineRule="auto"/>
        <w:jc w:val="center"/>
      </w:pPr>
      <w:r w:rsidRPr="00370629">
        <w:rPr>
          <w:rFonts w:ascii="Arial" w:hAnsi="Arial" w:cs="Arial"/>
          <w:sz w:val="28"/>
        </w:rPr>
        <w:t xml:space="preserve">Zagreb, </w:t>
      </w:r>
      <w:r w:rsidR="00DF4B33" w:rsidRPr="00370629">
        <w:rPr>
          <w:rFonts w:ascii="Arial" w:hAnsi="Arial" w:cs="Arial"/>
          <w:sz w:val="28"/>
        </w:rPr>
        <w:t>Ožujak 2025</w:t>
      </w:r>
    </w:p>
    <w:sdt>
      <w:sdtPr>
        <w:rPr>
          <w:rFonts w:ascii="Times New Roman" w:eastAsia="Times New Roman" w:hAnsi="Times New Roman" w:cs="Times New Roman"/>
          <w:b w:val="0"/>
          <w:bCs w:val="0"/>
          <w:color w:val="auto"/>
          <w:sz w:val="24"/>
          <w:szCs w:val="24"/>
        </w:rPr>
        <w:id w:val="1562737985"/>
        <w:docPartObj>
          <w:docPartGallery w:val="Table of Contents"/>
          <w:docPartUnique/>
        </w:docPartObj>
      </w:sdtPr>
      <w:sdtContent>
        <w:p w14:paraId="15360DE7" w14:textId="77777777" w:rsidR="00F024F7" w:rsidRPr="00370629" w:rsidRDefault="00501657" w:rsidP="00901D59">
          <w:pPr>
            <w:pStyle w:val="TOCNaslov"/>
            <w:jc w:val="both"/>
            <w:rPr>
              <w:rFonts w:ascii="Times New Roman" w:hAnsi="Times New Roman" w:cs="Times New Roman"/>
              <w:color w:val="auto"/>
            </w:rPr>
          </w:pPr>
          <w:r w:rsidRPr="00370629">
            <w:rPr>
              <w:rFonts w:ascii="Times New Roman" w:hAnsi="Times New Roman" w:cs="Times New Roman"/>
              <w:color w:val="auto"/>
            </w:rPr>
            <w:t>Sadržaj</w:t>
          </w:r>
        </w:p>
        <w:p w14:paraId="51787669" w14:textId="4AD3F88C" w:rsidR="00044D8B" w:rsidRPr="00370629" w:rsidRDefault="00DA360C">
          <w:pPr>
            <w:pStyle w:val="Sadraj1"/>
            <w:rPr>
              <w:rFonts w:asciiTheme="minorHAnsi" w:eastAsiaTheme="minorEastAsia" w:hAnsiTheme="minorHAnsi" w:cstheme="minorBidi"/>
              <w:noProof/>
              <w:kern w:val="2"/>
              <w:lang w:eastAsia="en-GB"/>
              <w14:ligatures w14:val="standardContextual"/>
            </w:rPr>
          </w:pPr>
          <w:r w:rsidRPr="00370629">
            <w:fldChar w:fldCharType="begin"/>
          </w:r>
          <w:r w:rsidR="00F024F7" w:rsidRPr="00370629">
            <w:instrText xml:space="preserve"> TOC \o "1-3" \h \z \u </w:instrText>
          </w:r>
          <w:r w:rsidRPr="00370629">
            <w:fldChar w:fldCharType="separate"/>
          </w:r>
          <w:hyperlink w:anchor="_Toc193828033" w:history="1">
            <w:r w:rsidR="00044D8B" w:rsidRPr="00370629">
              <w:rPr>
                <w:rStyle w:val="Hiperveza"/>
                <w:noProof/>
              </w:rPr>
              <w:t>1.</w:t>
            </w:r>
            <w:r w:rsidR="00044D8B" w:rsidRPr="00370629">
              <w:rPr>
                <w:rFonts w:asciiTheme="minorHAnsi" w:eastAsiaTheme="minorEastAsia" w:hAnsiTheme="minorHAnsi" w:cstheme="minorBidi"/>
                <w:noProof/>
                <w:kern w:val="2"/>
                <w:lang w:eastAsia="en-GB"/>
                <w14:ligatures w14:val="standardContextual"/>
              </w:rPr>
              <w:tab/>
            </w:r>
            <w:r w:rsidR="00044D8B" w:rsidRPr="00370629">
              <w:rPr>
                <w:rStyle w:val="Hiperveza"/>
                <w:noProof/>
              </w:rPr>
              <w:t>Prijedlog projekta</w:t>
            </w:r>
            <w:r w:rsidR="00044D8B" w:rsidRPr="00370629">
              <w:rPr>
                <w:noProof/>
                <w:webHidden/>
              </w:rPr>
              <w:tab/>
            </w:r>
            <w:r w:rsidR="00044D8B" w:rsidRPr="00370629">
              <w:rPr>
                <w:noProof/>
                <w:webHidden/>
              </w:rPr>
              <w:fldChar w:fldCharType="begin"/>
            </w:r>
            <w:r w:rsidR="00044D8B" w:rsidRPr="00370629">
              <w:rPr>
                <w:noProof/>
                <w:webHidden/>
              </w:rPr>
              <w:instrText xml:space="preserve"> PAGEREF _Toc193828033 \h </w:instrText>
            </w:r>
            <w:r w:rsidR="00044D8B" w:rsidRPr="00370629">
              <w:rPr>
                <w:noProof/>
                <w:webHidden/>
              </w:rPr>
            </w:r>
            <w:r w:rsidR="00044D8B" w:rsidRPr="00370629">
              <w:rPr>
                <w:noProof/>
                <w:webHidden/>
              </w:rPr>
              <w:fldChar w:fldCharType="separate"/>
            </w:r>
            <w:r w:rsidR="00044D8B" w:rsidRPr="00370629">
              <w:rPr>
                <w:noProof/>
                <w:webHidden/>
              </w:rPr>
              <w:t>3</w:t>
            </w:r>
            <w:r w:rsidR="00044D8B" w:rsidRPr="00370629">
              <w:rPr>
                <w:noProof/>
                <w:webHidden/>
              </w:rPr>
              <w:fldChar w:fldCharType="end"/>
            </w:r>
          </w:hyperlink>
        </w:p>
        <w:p w14:paraId="15637D21" w14:textId="53AA3D4A"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4" w:history="1">
            <w:r w:rsidRPr="00370629">
              <w:rPr>
                <w:rStyle w:val="Hiperveza"/>
                <w:noProof/>
              </w:rPr>
              <w:t>1.1.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Kratki opis projekta:</w:t>
            </w:r>
            <w:r w:rsidRPr="00370629">
              <w:rPr>
                <w:noProof/>
                <w:webHidden/>
              </w:rPr>
              <w:tab/>
            </w:r>
            <w:r w:rsidRPr="00370629">
              <w:rPr>
                <w:noProof/>
                <w:webHidden/>
              </w:rPr>
              <w:fldChar w:fldCharType="begin"/>
            </w:r>
            <w:r w:rsidRPr="00370629">
              <w:rPr>
                <w:noProof/>
                <w:webHidden/>
              </w:rPr>
              <w:instrText xml:space="preserve"> PAGEREF _Toc193828034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24C40C71" w14:textId="758C7377"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5" w:history="1">
            <w:r w:rsidRPr="00370629">
              <w:rPr>
                <w:rStyle w:val="Hiperveza"/>
                <w:noProof/>
              </w:rPr>
              <w:t>1.2.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Svrha i ciljevi projekta</w:t>
            </w:r>
            <w:r w:rsidRPr="00370629">
              <w:rPr>
                <w:noProof/>
                <w:webHidden/>
              </w:rPr>
              <w:tab/>
            </w:r>
            <w:r w:rsidRPr="00370629">
              <w:rPr>
                <w:noProof/>
                <w:webHidden/>
              </w:rPr>
              <w:fldChar w:fldCharType="begin"/>
            </w:r>
            <w:r w:rsidRPr="00370629">
              <w:rPr>
                <w:noProof/>
                <w:webHidden/>
              </w:rPr>
              <w:instrText xml:space="preserve"> PAGEREF _Toc193828035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101E2066" w14:textId="72DF5A7C"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6" w:history="1">
            <w:r w:rsidRPr="00370629">
              <w:rPr>
                <w:rStyle w:val="Hiperveza"/>
                <w:noProof/>
              </w:rPr>
              <w:t>1.3.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Potencijalni korisnici</w:t>
            </w:r>
            <w:r w:rsidRPr="00370629">
              <w:rPr>
                <w:noProof/>
                <w:webHidden/>
              </w:rPr>
              <w:tab/>
            </w:r>
            <w:r w:rsidRPr="00370629">
              <w:rPr>
                <w:noProof/>
                <w:webHidden/>
              </w:rPr>
              <w:fldChar w:fldCharType="begin"/>
            </w:r>
            <w:r w:rsidRPr="00370629">
              <w:rPr>
                <w:noProof/>
                <w:webHidden/>
              </w:rPr>
              <w:instrText xml:space="preserve"> PAGEREF _Toc193828036 \h </w:instrText>
            </w:r>
            <w:r w:rsidRPr="00370629">
              <w:rPr>
                <w:noProof/>
                <w:webHidden/>
              </w:rPr>
            </w:r>
            <w:r w:rsidRPr="00370629">
              <w:rPr>
                <w:noProof/>
                <w:webHidden/>
              </w:rPr>
              <w:fldChar w:fldCharType="separate"/>
            </w:r>
            <w:r w:rsidRPr="00370629">
              <w:rPr>
                <w:noProof/>
                <w:webHidden/>
              </w:rPr>
              <w:t>3</w:t>
            </w:r>
            <w:r w:rsidRPr="00370629">
              <w:rPr>
                <w:noProof/>
                <w:webHidden/>
              </w:rPr>
              <w:fldChar w:fldCharType="end"/>
            </w:r>
          </w:hyperlink>
        </w:p>
        <w:p w14:paraId="6ECD9842" w14:textId="418A4F00"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7" w:history="1">
            <w:r w:rsidRPr="00370629">
              <w:rPr>
                <w:rStyle w:val="Hiperveza"/>
                <w:noProof/>
              </w:rPr>
              <w:t>1.4.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Isporuke projekta</w:t>
            </w:r>
            <w:r w:rsidRPr="00370629">
              <w:rPr>
                <w:noProof/>
                <w:webHidden/>
              </w:rPr>
              <w:tab/>
            </w:r>
            <w:r w:rsidRPr="00370629">
              <w:rPr>
                <w:noProof/>
                <w:webHidden/>
              </w:rPr>
              <w:fldChar w:fldCharType="begin"/>
            </w:r>
            <w:r w:rsidRPr="00370629">
              <w:rPr>
                <w:noProof/>
                <w:webHidden/>
              </w:rPr>
              <w:instrText xml:space="preserve"> PAGEREF _Toc193828037 \h </w:instrText>
            </w:r>
            <w:r w:rsidRPr="00370629">
              <w:rPr>
                <w:noProof/>
                <w:webHidden/>
              </w:rPr>
            </w:r>
            <w:r w:rsidRPr="00370629">
              <w:rPr>
                <w:noProof/>
                <w:webHidden/>
              </w:rPr>
              <w:fldChar w:fldCharType="separate"/>
            </w:r>
            <w:r w:rsidRPr="00370629">
              <w:rPr>
                <w:noProof/>
                <w:webHidden/>
              </w:rPr>
              <w:t>4</w:t>
            </w:r>
            <w:r w:rsidRPr="00370629">
              <w:rPr>
                <w:noProof/>
                <w:webHidden/>
              </w:rPr>
              <w:fldChar w:fldCharType="end"/>
            </w:r>
          </w:hyperlink>
        </w:p>
        <w:p w14:paraId="60570673" w14:textId="5E7D7C3B"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38" w:history="1">
            <w:r w:rsidRPr="00370629">
              <w:rPr>
                <w:rStyle w:val="Hiperveza"/>
                <w:noProof/>
              </w:rPr>
              <w:t>1.5.</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Kriteriji za mjerenje uspješnosti</w:t>
            </w:r>
            <w:r w:rsidRPr="00370629">
              <w:rPr>
                <w:noProof/>
                <w:webHidden/>
              </w:rPr>
              <w:tab/>
            </w:r>
            <w:r w:rsidRPr="00370629">
              <w:rPr>
                <w:noProof/>
                <w:webHidden/>
              </w:rPr>
              <w:fldChar w:fldCharType="begin"/>
            </w:r>
            <w:r w:rsidRPr="00370629">
              <w:rPr>
                <w:noProof/>
                <w:webHidden/>
              </w:rPr>
              <w:instrText xml:space="preserve"> PAGEREF _Toc193828038 \h </w:instrText>
            </w:r>
            <w:r w:rsidRPr="00370629">
              <w:rPr>
                <w:noProof/>
                <w:webHidden/>
              </w:rPr>
            </w:r>
            <w:r w:rsidRPr="00370629">
              <w:rPr>
                <w:noProof/>
                <w:webHidden/>
              </w:rPr>
              <w:fldChar w:fldCharType="separate"/>
            </w:r>
            <w:r w:rsidRPr="00370629">
              <w:rPr>
                <w:noProof/>
                <w:webHidden/>
              </w:rPr>
              <w:t>4</w:t>
            </w:r>
            <w:r w:rsidRPr="00370629">
              <w:rPr>
                <w:noProof/>
                <w:webHidden/>
              </w:rPr>
              <w:fldChar w:fldCharType="end"/>
            </w:r>
          </w:hyperlink>
        </w:p>
        <w:p w14:paraId="059F47F7" w14:textId="6F48A70C"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39" w:history="1">
            <w:r w:rsidRPr="00370629">
              <w:rPr>
                <w:rStyle w:val="Hiperveza"/>
                <w:noProof/>
                <w:lang w:eastAsia="hr-HR"/>
              </w:rPr>
              <w:t>2.</w:t>
            </w:r>
            <w:r w:rsidRPr="00370629">
              <w:rPr>
                <w:rFonts w:asciiTheme="minorHAnsi" w:eastAsiaTheme="minorEastAsia" w:hAnsiTheme="minorHAnsi" w:cstheme="minorBidi"/>
                <w:noProof/>
                <w:kern w:val="2"/>
                <w:lang w:eastAsia="en-GB"/>
                <w14:ligatures w14:val="standardContextual"/>
              </w:rPr>
              <w:tab/>
            </w:r>
            <w:r w:rsidRPr="00370629">
              <w:rPr>
                <w:rStyle w:val="Hiperveza"/>
                <w:noProof/>
                <w:lang w:eastAsia="hr-HR"/>
              </w:rPr>
              <w:t>Plan projekta</w:t>
            </w:r>
            <w:r w:rsidRPr="00370629">
              <w:rPr>
                <w:noProof/>
                <w:webHidden/>
              </w:rPr>
              <w:tab/>
            </w:r>
            <w:r w:rsidRPr="00370629">
              <w:rPr>
                <w:noProof/>
                <w:webHidden/>
              </w:rPr>
              <w:fldChar w:fldCharType="begin"/>
            </w:r>
            <w:r w:rsidRPr="00370629">
              <w:rPr>
                <w:noProof/>
                <w:webHidden/>
              </w:rPr>
              <w:instrText xml:space="preserve"> PAGEREF _Toc193828039 \h </w:instrText>
            </w:r>
            <w:r w:rsidRPr="00370629">
              <w:rPr>
                <w:noProof/>
                <w:webHidden/>
              </w:rPr>
            </w:r>
            <w:r w:rsidRPr="00370629">
              <w:rPr>
                <w:noProof/>
                <w:webHidden/>
              </w:rPr>
              <w:fldChar w:fldCharType="separate"/>
            </w:r>
            <w:r w:rsidRPr="00370629">
              <w:rPr>
                <w:noProof/>
                <w:webHidden/>
              </w:rPr>
              <w:t>5</w:t>
            </w:r>
            <w:r w:rsidRPr="00370629">
              <w:rPr>
                <w:noProof/>
                <w:webHidden/>
              </w:rPr>
              <w:fldChar w:fldCharType="end"/>
            </w:r>
          </w:hyperlink>
        </w:p>
        <w:p w14:paraId="4A988E92" w14:textId="20A738C6"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40" w:history="1">
            <w:r w:rsidRPr="00370629">
              <w:rPr>
                <w:rStyle w:val="Hiperveza"/>
                <w:noProof/>
              </w:rPr>
              <w:t>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Studija izvedivosti prijedloga</w:t>
            </w:r>
            <w:r w:rsidRPr="00370629">
              <w:rPr>
                <w:noProof/>
                <w:webHidden/>
              </w:rPr>
              <w:tab/>
            </w:r>
            <w:r w:rsidRPr="00370629">
              <w:rPr>
                <w:noProof/>
                <w:webHidden/>
              </w:rPr>
              <w:fldChar w:fldCharType="begin"/>
            </w:r>
            <w:r w:rsidRPr="00370629">
              <w:rPr>
                <w:noProof/>
                <w:webHidden/>
              </w:rPr>
              <w:instrText xml:space="preserve"> PAGEREF _Toc193828040 \h </w:instrText>
            </w:r>
            <w:r w:rsidRPr="00370629">
              <w:rPr>
                <w:noProof/>
                <w:webHidden/>
              </w:rPr>
            </w:r>
            <w:r w:rsidRPr="00370629">
              <w:rPr>
                <w:noProof/>
                <w:webHidden/>
              </w:rPr>
              <w:fldChar w:fldCharType="separate"/>
            </w:r>
            <w:r w:rsidRPr="00370629">
              <w:rPr>
                <w:noProof/>
                <w:webHidden/>
              </w:rPr>
              <w:t>6</w:t>
            </w:r>
            <w:r w:rsidRPr="00370629">
              <w:rPr>
                <w:noProof/>
                <w:webHidden/>
              </w:rPr>
              <w:fldChar w:fldCharType="end"/>
            </w:r>
          </w:hyperlink>
        </w:p>
        <w:p w14:paraId="59A24796" w14:textId="47401458" w:rsidR="00044D8B" w:rsidRPr="00370629" w:rsidRDefault="00044D8B">
          <w:pPr>
            <w:pStyle w:val="Sadraj1"/>
            <w:rPr>
              <w:rFonts w:asciiTheme="minorHAnsi" w:eastAsiaTheme="minorEastAsia" w:hAnsiTheme="minorHAnsi" w:cstheme="minorBidi"/>
              <w:noProof/>
              <w:kern w:val="2"/>
              <w:lang w:eastAsia="en-GB"/>
              <w14:ligatures w14:val="standardContextual"/>
            </w:rPr>
          </w:pPr>
          <w:hyperlink w:anchor="_Toc193828041" w:history="1">
            <w:r w:rsidRPr="00370629">
              <w:rPr>
                <w:rStyle w:val="Hiperveza"/>
                <w:noProof/>
              </w:rPr>
              <w:t>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Specifikacija zahtjeva</w:t>
            </w:r>
            <w:r w:rsidRPr="00370629">
              <w:rPr>
                <w:noProof/>
                <w:webHidden/>
              </w:rPr>
              <w:tab/>
            </w:r>
            <w:r w:rsidRPr="00370629">
              <w:rPr>
                <w:noProof/>
                <w:webHidden/>
              </w:rPr>
              <w:fldChar w:fldCharType="begin"/>
            </w:r>
            <w:r w:rsidRPr="00370629">
              <w:rPr>
                <w:noProof/>
                <w:webHidden/>
              </w:rPr>
              <w:instrText xml:space="preserve"> PAGEREF _Toc193828041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41A12972" w14:textId="49B9146E"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42" w:history="1">
            <w:r w:rsidRPr="00370629">
              <w:rPr>
                <w:rStyle w:val="Hiperveza"/>
                <w:noProof/>
              </w:rPr>
              <w:t>4.1.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Poslovni zahtjevi</w:t>
            </w:r>
            <w:r w:rsidRPr="00370629">
              <w:rPr>
                <w:noProof/>
                <w:webHidden/>
              </w:rPr>
              <w:tab/>
            </w:r>
            <w:r w:rsidRPr="00370629">
              <w:rPr>
                <w:noProof/>
                <w:webHidden/>
              </w:rPr>
              <w:fldChar w:fldCharType="begin"/>
            </w:r>
            <w:r w:rsidRPr="00370629">
              <w:rPr>
                <w:noProof/>
                <w:webHidden/>
              </w:rPr>
              <w:instrText xml:space="preserve"> PAGEREF _Toc193828042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5EBFE017" w14:textId="4B5EC01B"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3" w:history="1">
            <w:r w:rsidRPr="00370629">
              <w:rPr>
                <w:rStyle w:val="Hiperveza"/>
                <w:noProof/>
              </w:rPr>
              <w:t>4.1.1.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Jednostavnije i efikasnije upravljanje objektom</w:t>
            </w:r>
            <w:r w:rsidRPr="00370629">
              <w:rPr>
                <w:noProof/>
                <w:webHidden/>
              </w:rPr>
              <w:tab/>
            </w:r>
            <w:r w:rsidRPr="00370629">
              <w:rPr>
                <w:noProof/>
                <w:webHidden/>
              </w:rPr>
              <w:fldChar w:fldCharType="begin"/>
            </w:r>
            <w:r w:rsidRPr="00370629">
              <w:rPr>
                <w:noProof/>
                <w:webHidden/>
              </w:rPr>
              <w:instrText xml:space="preserve"> PAGEREF _Toc193828043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204BEDB" w14:textId="3E1D3709"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4" w:history="1">
            <w:r w:rsidRPr="00370629">
              <w:rPr>
                <w:rStyle w:val="Hiperveza"/>
                <w:noProof/>
              </w:rPr>
              <w:t>4.1.2.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Optimizacija upravljanja kapacitetima objekta</w:t>
            </w:r>
            <w:r w:rsidRPr="00370629">
              <w:rPr>
                <w:noProof/>
                <w:webHidden/>
              </w:rPr>
              <w:tab/>
            </w:r>
            <w:r w:rsidRPr="00370629">
              <w:rPr>
                <w:noProof/>
                <w:webHidden/>
              </w:rPr>
              <w:fldChar w:fldCharType="begin"/>
            </w:r>
            <w:r w:rsidRPr="00370629">
              <w:rPr>
                <w:noProof/>
                <w:webHidden/>
              </w:rPr>
              <w:instrText xml:space="preserve"> PAGEREF _Toc193828044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B1A8BA3" w14:textId="2A2F57F3"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5" w:history="1">
            <w:r w:rsidRPr="00370629">
              <w:rPr>
                <w:rStyle w:val="Hiperveza"/>
                <w:noProof/>
              </w:rPr>
              <w:t>4.1.3.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Olakšano donošenje strateških odluka</w:t>
            </w:r>
            <w:r w:rsidRPr="00370629">
              <w:rPr>
                <w:noProof/>
                <w:webHidden/>
              </w:rPr>
              <w:tab/>
            </w:r>
            <w:r w:rsidRPr="00370629">
              <w:rPr>
                <w:noProof/>
                <w:webHidden/>
              </w:rPr>
              <w:fldChar w:fldCharType="begin"/>
            </w:r>
            <w:r w:rsidRPr="00370629">
              <w:rPr>
                <w:noProof/>
                <w:webHidden/>
              </w:rPr>
              <w:instrText xml:space="preserve"> PAGEREF _Toc193828045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146BA8E9" w14:textId="47ED2045"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46" w:history="1">
            <w:r w:rsidRPr="00370629">
              <w:rPr>
                <w:rStyle w:val="Hiperveza"/>
                <w:noProof/>
              </w:rPr>
              <w:t>4.2.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Korisnički zahtjevi</w:t>
            </w:r>
            <w:r w:rsidRPr="00370629">
              <w:rPr>
                <w:noProof/>
                <w:webHidden/>
              </w:rPr>
              <w:tab/>
            </w:r>
            <w:r w:rsidRPr="00370629">
              <w:rPr>
                <w:noProof/>
                <w:webHidden/>
              </w:rPr>
              <w:fldChar w:fldCharType="begin"/>
            </w:r>
            <w:r w:rsidRPr="00370629">
              <w:rPr>
                <w:noProof/>
                <w:webHidden/>
              </w:rPr>
              <w:instrText xml:space="preserve"> PAGEREF _Toc193828046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13BC210" w14:textId="104EC04A"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7" w:history="1">
            <w:r w:rsidRPr="00370629">
              <w:rPr>
                <w:rStyle w:val="Hiperveza"/>
                <w:noProof/>
              </w:rPr>
              <w:t>4.2.1.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Pregled svih otvorenih narudžbi</w:t>
            </w:r>
            <w:r w:rsidRPr="00370629">
              <w:rPr>
                <w:noProof/>
                <w:webHidden/>
              </w:rPr>
              <w:tab/>
            </w:r>
            <w:r w:rsidRPr="00370629">
              <w:rPr>
                <w:noProof/>
                <w:webHidden/>
              </w:rPr>
              <w:fldChar w:fldCharType="begin"/>
            </w:r>
            <w:r w:rsidRPr="00370629">
              <w:rPr>
                <w:noProof/>
                <w:webHidden/>
              </w:rPr>
              <w:instrText xml:space="preserve"> PAGEREF _Toc193828047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C9098B8" w14:textId="25905FC1"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8" w:history="1">
            <w:r w:rsidRPr="00370629">
              <w:rPr>
                <w:rStyle w:val="Hiperveza"/>
                <w:noProof/>
              </w:rPr>
              <w:t>4.2.2.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Jednostavna online rezervacija</w:t>
            </w:r>
            <w:r w:rsidRPr="00370629">
              <w:rPr>
                <w:noProof/>
                <w:webHidden/>
              </w:rPr>
              <w:tab/>
            </w:r>
            <w:r w:rsidRPr="00370629">
              <w:rPr>
                <w:noProof/>
                <w:webHidden/>
              </w:rPr>
              <w:fldChar w:fldCharType="begin"/>
            </w:r>
            <w:r w:rsidRPr="00370629">
              <w:rPr>
                <w:noProof/>
                <w:webHidden/>
              </w:rPr>
              <w:instrText xml:space="preserve"> PAGEREF _Toc193828048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023FB62F" w14:textId="00C96A99"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49" w:history="1">
            <w:r w:rsidRPr="00370629">
              <w:rPr>
                <w:rStyle w:val="Hiperveza"/>
                <w:noProof/>
              </w:rPr>
              <w:t>4.2.3.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Pristup podacima poslovanja</w:t>
            </w:r>
            <w:r w:rsidRPr="00370629">
              <w:rPr>
                <w:noProof/>
                <w:webHidden/>
              </w:rPr>
              <w:tab/>
            </w:r>
            <w:r w:rsidRPr="00370629">
              <w:rPr>
                <w:noProof/>
                <w:webHidden/>
              </w:rPr>
              <w:fldChar w:fldCharType="begin"/>
            </w:r>
            <w:r w:rsidRPr="00370629">
              <w:rPr>
                <w:noProof/>
                <w:webHidden/>
              </w:rPr>
              <w:instrText xml:space="preserve"> PAGEREF _Toc193828049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13CDC8C" w14:textId="2AF66FD8"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50" w:history="1">
            <w:r w:rsidRPr="00370629">
              <w:rPr>
                <w:rStyle w:val="Hiperveza"/>
                <w:noProof/>
              </w:rPr>
              <w:t>4.3.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Funkcionalni zahtjevi</w:t>
            </w:r>
            <w:r w:rsidRPr="00370629">
              <w:rPr>
                <w:noProof/>
                <w:webHidden/>
              </w:rPr>
              <w:tab/>
            </w:r>
            <w:r w:rsidRPr="00370629">
              <w:rPr>
                <w:noProof/>
                <w:webHidden/>
              </w:rPr>
              <w:fldChar w:fldCharType="begin"/>
            </w:r>
            <w:r w:rsidRPr="00370629">
              <w:rPr>
                <w:noProof/>
                <w:webHidden/>
              </w:rPr>
              <w:instrText xml:space="preserve"> PAGEREF _Toc193828050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76E5DEE5" w14:textId="5489A637"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1" w:history="1">
            <w:r w:rsidRPr="00370629">
              <w:rPr>
                <w:rStyle w:val="Hiperveza"/>
                <w:noProof/>
              </w:rPr>
              <w:t>4.3.1.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Prijava u sustav</w:t>
            </w:r>
            <w:r w:rsidRPr="00370629">
              <w:rPr>
                <w:noProof/>
                <w:webHidden/>
              </w:rPr>
              <w:tab/>
            </w:r>
            <w:r w:rsidRPr="00370629">
              <w:rPr>
                <w:noProof/>
                <w:webHidden/>
              </w:rPr>
              <w:fldChar w:fldCharType="begin"/>
            </w:r>
            <w:r w:rsidRPr="00370629">
              <w:rPr>
                <w:noProof/>
                <w:webHidden/>
              </w:rPr>
              <w:instrText xml:space="preserve"> PAGEREF _Toc193828051 \h </w:instrText>
            </w:r>
            <w:r w:rsidRPr="00370629">
              <w:rPr>
                <w:noProof/>
                <w:webHidden/>
              </w:rPr>
            </w:r>
            <w:r w:rsidRPr="00370629">
              <w:rPr>
                <w:noProof/>
                <w:webHidden/>
              </w:rPr>
              <w:fldChar w:fldCharType="separate"/>
            </w:r>
            <w:r w:rsidRPr="00370629">
              <w:rPr>
                <w:noProof/>
                <w:webHidden/>
              </w:rPr>
              <w:t>7</w:t>
            </w:r>
            <w:r w:rsidRPr="00370629">
              <w:rPr>
                <w:noProof/>
                <w:webHidden/>
              </w:rPr>
              <w:fldChar w:fldCharType="end"/>
            </w:r>
          </w:hyperlink>
        </w:p>
        <w:p w14:paraId="6BA4E795" w14:textId="4E7F865C"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2" w:history="1">
            <w:r w:rsidRPr="00370629">
              <w:rPr>
                <w:rStyle w:val="Hiperveza"/>
                <w:noProof/>
              </w:rPr>
              <w:t>4.3.2.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Dodavanje novih zaposlenika u sustav</w:t>
            </w:r>
            <w:r w:rsidRPr="00370629">
              <w:rPr>
                <w:noProof/>
                <w:webHidden/>
              </w:rPr>
              <w:tab/>
            </w:r>
            <w:r w:rsidRPr="00370629">
              <w:rPr>
                <w:noProof/>
                <w:webHidden/>
              </w:rPr>
              <w:fldChar w:fldCharType="begin"/>
            </w:r>
            <w:r w:rsidRPr="00370629">
              <w:rPr>
                <w:noProof/>
                <w:webHidden/>
              </w:rPr>
              <w:instrText xml:space="preserve"> PAGEREF _Toc193828052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30552AA7" w14:textId="53C1824D"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3" w:history="1">
            <w:r w:rsidRPr="00370629">
              <w:rPr>
                <w:rStyle w:val="Hiperveza"/>
                <w:noProof/>
              </w:rPr>
              <w:t>4.3.3.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Stvaranje narudžbe za pripremu</w:t>
            </w:r>
            <w:r w:rsidRPr="00370629">
              <w:rPr>
                <w:noProof/>
                <w:webHidden/>
              </w:rPr>
              <w:tab/>
            </w:r>
            <w:r w:rsidRPr="00370629">
              <w:rPr>
                <w:noProof/>
                <w:webHidden/>
              </w:rPr>
              <w:fldChar w:fldCharType="begin"/>
            </w:r>
            <w:r w:rsidRPr="00370629">
              <w:rPr>
                <w:noProof/>
                <w:webHidden/>
              </w:rPr>
              <w:instrText xml:space="preserve"> PAGEREF _Toc193828053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E521552" w14:textId="5977CC32"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4" w:history="1">
            <w:r w:rsidRPr="00370629">
              <w:rPr>
                <w:rStyle w:val="Hiperveza"/>
                <w:noProof/>
              </w:rPr>
              <w:t>4.3.4.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Prikaz slobodnih stolova</w:t>
            </w:r>
            <w:r w:rsidRPr="00370629">
              <w:rPr>
                <w:noProof/>
                <w:webHidden/>
              </w:rPr>
              <w:tab/>
            </w:r>
            <w:r w:rsidRPr="00370629">
              <w:rPr>
                <w:noProof/>
                <w:webHidden/>
              </w:rPr>
              <w:fldChar w:fldCharType="begin"/>
            </w:r>
            <w:r w:rsidRPr="00370629">
              <w:rPr>
                <w:noProof/>
                <w:webHidden/>
              </w:rPr>
              <w:instrText xml:space="preserve"> PAGEREF _Toc193828054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3E08BDA9" w14:textId="4D99B4B3"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5" w:history="1">
            <w:r w:rsidRPr="00370629">
              <w:rPr>
                <w:rStyle w:val="Hiperveza"/>
                <w:noProof/>
              </w:rPr>
              <w:t>4.3.5.</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Kontaktiranje dobavljača namirnica</w:t>
            </w:r>
            <w:r w:rsidRPr="00370629">
              <w:rPr>
                <w:noProof/>
                <w:webHidden/>
              </w:rPr>
              <w:tab/>
            </w:r>
            <w:r w:rsidRPr="00370629">
              <w:rPr>
                <w:noProof/>
                <w:webHidden/>
              </w:rPr>
              <w:fldChar w:fldCharType="begin"/>
            </w:r>
            <w:r w:rsidRPr="00370629">
              <w:rPr>
                <w:noProof/>
                <w:webHidden/>
              </w:rPr>
              <w:instrText xml:space="preserve"> PAGEREF _Toc193828055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7060D22F" w14:textId="7D66B24B"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6" w:history="1">
            <w:r w:rsidRPr="00370629">
              <w:rPr>
                <w:rStyle w:val="Hiperveza"/>
                <w:noProof/>
              </w:rPr>
              <w:t>4.3.6.</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Automatsku sinkronizaciju narudžbe i izdavanje računa</w:t>
            </w:r>
            <w:r w:rsidRPr="00370629">
              <w:rPr>
                <w:noProof/>
                <w:webHidden/>
              </w:rPr>
              <w:tab/>
            </w:r>
            <w:r w:rsidRPr="00370629">
              <w:rPr>
                <w:noProof/>
                <w:webHidden/>
              </w:rPr>
              <w:fldChar w:fldCharType="begin"/>
            </w:r>
            <w:r w:rsidRPr="00370629">
              <w:rPr>
                <w:noProof/>
                <w:webHidden/>
              </w:rPr>
              <w:instrText xml:space="preserve"> PAGEREF _Toc193828056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D6C5474" w14:textId="7F7F6586"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7" w:history="1">
            <w:r w:rsidRPr="00370629">
              <w:rPr>
                <w:rStyle w:val="Hiperveza"/>
                <w:noProof/>
              </w:rPr>
              <w:t>4.3.7.</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Upravljanje rezervacijama</w:t>
            </w:r>
            <w:r w:rsidRPr="00370629">
              <w:rPr>
                <w:noProof/>
                <w:webHidden/>
              </w:rPr>
              <w:tab/>
            </w:r>
            <w:r w:rsidRPr="00370629">
              <w:rPr>
                <w:noProof/>
                <w:webHidden/>
              </w:rPr>
              <w:fldChar w:fldCharType="begin"/>
            </w:r>
            <w:r w:rsidRPr="00370629">
              <w:rPr>
                <w:noProof/>
                <w:webHidden/>
              </w:rPr>
              <w:instrText xml:space="preserve"> PAGEREF _Toc193828057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4FF0B7E3" w14:textId="0DE7DAAB" w:rsidR="00044D8B" w:rsidRPr="00370629" w:rsidRDefault="00044D8B">
          <w:pPr>
            <w:pStyle w:val="Sadraj2"/>
            <w:rPr>
              <w:rFonts w:asciiTheme="minorHAnsi" w:eastAsiaTheme="minorEastAsia" w:hAnsiTheme="minorHAnsi" w:cstheme="minorBidi"/>
              <w:noProof/>
              <w:kern w:val="2"/>
              <w:lang w:eastAsia="en-GB"/>
              <w14:ligatures w14:val="standardContextual"/>
            </w:rPr>
          </w:pPr>
          <w:hyperlink w:anchor="_Toc193828058" w:history="1">
            <w:r w:rsidRPr="00370629">
              <w:rPr>
                <w:rStyle w:val="Hiperveza"/>
                <w:noProof/>
              </w:rPr>
              <w:t>4.4.</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Nefunkcionalni zahtjevi</w:t>
            </w:r>
            <w:r w:rsidRPr="00370629">
              <w:rPr>
                <w:noProof/>
                <w:webHidden/>
              </w:rPr>
              <w:tab/>
            </w:r>
            <w:r w:rsidRPr="00370629">
              <w:rPr>
                <w:noProof/>
                <w:webHidden/>
              </w:rPr>
              <w:fldChar w:fldCharType="begin"/>
            </w:r>
            <w:r w:rsidRPr="00370629">
              <w:rPr>
                <w:noProof/>
                <w:webHidden/>
              </w:rPr>
              <w:instrText xml:space="preserve"> PAGEREF _Toc193828058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60CB5FD2" w14:textId="1159CD55"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59" w:history="1">
            <w:r w:rsidRPr="00370629">
              <w:rPr>
                <w:rStyle w:val="Hiperveza"/>
                <w:noProof/>
              </w:rPr>
              <w:t>4.4.1.</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Visoke performanse</w:t>
            </w:r>
            <w:r w:rsidRPr="00370629">
              <w:rPr>
                <w:noProof/>
                <w:webHidden/>
              </w:rPr>
              <w:tab/>
            </w:r>
            <w:r w:rsidRPr="00370629">
              <w:rPr>
                <w:noProof/>
                <w:webHidden/>
              </w:rPr>
              <w:fldChar w:fldCharType="begin"/>
            </w:r>
            <w:r w:rsidRPr="00370629">
              <w:rPr>
                <w:noProof/>
                <w:webHidden/>
              </w:rPr>
              <w:instrText xml:space="preserve"> PAGEREF _Toc193828059 \h </w:instrText>
            </w:r>
            <w:r w:rsidRPr="00370629">
              <w:rPr>
                <w:noProof/>
                <w:webHidden/>
              </w:rPr>
            </w:r>
            <w:r w:rsidRPr="00370629">
              <w:rPr>
                <w:noProof/>
                <w:webHidden/>
              </w:rPr>
              <w:fldChar w:fldCharType="separate"/>
            </w:r>
            <w:r w:rsidRPr="00370629">
              <w:rPr>
                <w:noProof/>
                <w:webHidden/>
              </w:rPr>
              <w:t>8</w:t>
            </w:r>
            <w:r w:rsidRPr="00370629">
              <w:rPr>
                <w:noProof/>
                <w:webHidden/>
              </w:rPr>
              <w:fldChar w:fldCharType="end"/>
            </w:r>
          </w:hyperlink>
        </w:p>
        <w:p w14:paraId="7527EBC1" w14:textId="6A067ED5"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60" w:history="1">
            <w:r w:rsidRPr="00370629">
              <w:rPr>
                <w:rStyle w:val="Hiperveza"/>
                <w:noProof/>
              </w:rPr>
              <w:t>4.4.2.</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Jednostavnost korištenja</w:t>
            </w:r>
            <w:r w:rsidRPr="00370629">
              <w:rPr>
                <w:noProof/>
                <w:webHidden/>
              </w:rPr>
              <w:tab/>
            </w:r>
            <w:r w:rsidRPr="00370629">
              <w:rPr>
                <w:noProof/>
                <w:webHidden/>
              </w:rPr>
              <w:fldChar w:fldCharType="begin"/>
            </w:r>
            <w:r w:rsidRPr="00370629">
              <w:rPr>
                <w:noProof/>
                <w:webHidden/>
              </w:rPr>
              <w:instrText xml:space="preserve"> PAGEREF _Toc193828060 \h </w:instrText>
            </w:r>
            <w:r w:rsidRPr="00370629">
              <w:rPr>
                <w:noProof/>
                <w:webHidden/>
              </w:rPr>
            </w:r>
            <w:r w:rsidRPr="00370629">
              <w:rPr>
                <w:noProof/>
                <w:webHidden/>
              </w:rPr>
              <w:fldChar w:fldCharType="separate"/>
            </w:r>
            <w:r w:rsidRPr="00370629">
              <w:rPr>
                <w:noProof/>
                <w:webHidden/>
              </w:rPr>
              <w:t>9</w:t>
            </w:r>
            <w:r w:rsidRPr="00370629">
              <w:rPr>
                <w:noProof/>
                <w:webHidden/>
              </w:rPr>
              <w:fldChar w:fldCharType="end"/>
            </w:r>
          </w:hyperlink>
        </w:p>
        <w:p w14:paraId="178C3D9B" w14:textId="10495B62" w:rsidR="00044D8B" w:rsidRPr="00370629" w:rsidRDefault="00044D8B">
          <w:pPr>
            <w:pStyle w:val="Sadraj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93828061" w:history="1">
            <w:r w:rsidRPr="00370629">
              <w:rPr>
                <w:rStyle w:val="Hiperveza"/>
                <w:noProof/>
              </w:rPr>
              <w:t>4.4.3.</w:t>
            </w:r>
            <w:r w:rsidRPr="00370629">
              <w:rPr>
                <w:rFonts w:asciiTheme="minorHAnsi" w:eastAsiaTheme="minorEastAsia" w:hAnsiTheme="minorHAnsi" w:cstheme="minorBidi"/>
                <w:noProof/>
                <w:kern w:val="2"/>
                <w:lang w:eastAsia="en-GB"/>
                <w14:ligatures w14:val="standardContextual"/>
              </w:rPr>
              <w:tab/>
            </w:r>
            <w:r w:rsidRPr="00370629">
              <w:rPr>
                <w:rStyle w:val="Hiperveza"/>
                <w:noProof/>
              </w:rPr>
              <w:t>Podrška za više jezika</w:t>
            </w:r>
            <w:r w:rsidRPr="00370629">
              <w:rPr>
                <w:noProof/>
                <w:webHidden/>
              </w:rPr>
              <w:tab/>
            </w:r>
            <w:r w:rsidRPr="00370629">
              <w:rPr>
                <w:noProof/>
                <w:webHidden/>
              </w:rPr>
              <w:fldChar w:fldCharType="begin"/>
            </w:r>
            <w:r w:rsidRPr="00370629">
              <w:rPr>
                <w:noProof/>
                <w:webHidden/>
              </w:rPr>
              <w:instrText xml:space="preserve"> PAGEREF _Toc193828061 \h </w:instrText>
            </w:r>
            <w:r w:rsidRPr="00370629">
              <w:rPr>
                <w:noProof/>
                <w:webHidden/>
              </w:rPr>
            </w:r>
            <w:r w:rsidRPr="00370629">
              <w:rPr>
                <w:noProof/>
                <w:webHidden/>
              </w:rPr>
              <w:fldChar w:fldCharType="separate"/>
            </w:r>
            <w:r w:rsidRPr="00370629">
              <w:rPr>
                <w:noProof/>
                <w:webHidden/>
              </w:rPr>
              <w:t>9</w:t>
            </w:r>
            <w:r w:rsidRPr="00370629">
              <w:rPr>
                <w:noProof/>
                <w:webHidden/>
              </w:rPr>
              <w:fldChar w:fldCharType="end"/>
            </w:r>
          </w:hyperlink>
        </w:p>
        <w:p w14:paraId="3B743B38" w14:textId="7A242BC3" w:rsidR="00F024F7" w:rsidRPr="00370629" w:rsidRDefault="00DA360C" w:rsidP="00901D59">
          <w:pPr>
            <w:spacing w:line="276" w:lineRule="auto"/>
          </w:pPr>
          <w:r w:rsidRPr="00370629">
            <w:fldChar w:fldCharType="end"/>
          </w:r>
        </w:p>
      </w:sdtContent>
    </w:sdt>
    <w:p w14:paraId="7510A1CA" w14:textId="77777777" w:rsidR="00F024F7" w:rsidRPr="00370629" w:rsidRDefault="00F024F7" w:rsidP="00901D59">
      <w:pPr>
        <w:spacing w:line="276" w:lineRule="auto"/>
      </w:pPr>
    </w:p>
    <w:p w14:paraId="1A1BC968" w14:textId="77777777" w:rsidR="00F024F7" w:rsidRPr="00370629" w:rsidRDefault="00F024F7" w:rsidP="00901D59">
      <w:pPr>
        <w:spacing w:line="276" w:lineRule="auto"/>
      </w:pPr>
    </w:p>
    <w:p w14:paraId="370A5A8C" w14:textId="77777777" w:rsidR="00F024F7" w:rsidRPr="00370629" w:rsidRDefault="00F024F7" w:rsidP="00901D59">
      <w:pPr>
        <w:spacing w:line="276" w:lineRule="auto"/>
        <w:sectPr w:rsidR="00F024F7" w:rsidRPr="00370629" w:rsidSect="007E6C52">
          <w:footerReference w:type="even" r:id="rId8"/>
          <w:footerReference w:type="default" r:id="rId9"/>
          <w:pgSz w:w="11906" w:h="16838" w:code="9"/>
          <w:pgMar w:top="1440" w:right="1440" w:bottom="1440" w:left="1440" w:header="709" w:footer="709" w:gutter="0"/>
          <w:pgNumType w:fmt="lowerRoman" w:start="1"/>
          <w:cols w:space="708"/>
          <w:docGrid w:linePitch="360"/>
        </w:sectPr>
      </w:pPr>
    </w:p>
    <w:p w14:paraId="23407671" w14:textId="240731F2" w:rsidR="005C3E10" w:rsidRPr="00370629" w:rsidRDefault="00DF4B33" w:rsidP="00901D59">
      <w:pPr>
        <w:pStyle w:val="Naslov1"/>
        <w:jc w:val="both"/>
        <w:rPr>
          <w:szCs w:val="40"/>
        </w:rPr>
      </w:pPr>
      <w:bookmarkStart w:id="0" w:name="_Toc372263421"/>
      <w:bookmarkStart w:id="1" w:name="_Toc193828033"/>
      <w:bookmarkEnd w:id="0"/>
      <w:r w:rsidRPr="00370629">
        <w:rPr>
          <w:szCs w:val="40"/>
        </w:rPr>
        <w:lastRenderedPageBreak/>
        <w:t>Prijedlog projekta</w:t>
      </w:r>
      <w:bookmarkEnd w:id="1"/>
    </w:p>
    <w:p w14:paraId="535EC26A" w14:textId="6B50ACD2" w:rsidR="00DF4B33" w:rsidRPr="00370629" w:rsidRDefault="00DF4B33" w:rsidP="00DF4B33">
      <w:pPr>
        <w:pStyle w:val="Naslov2"/>
        <w:numPr>
          <w:ilvl w:val="0"/>
          <w:numId w:val="0"/>
        </w:numPr>
        <w:ind w:left="709" w:hanging="709"/>
        <w:rPr>
          <w:sz w:val="36"/>
          <w:szCs w:val="36"/>
        </w:rPr>
      </w:pPr>
      <w:r w:rsidRPr="00370629">
        <w:rPr>
          <w:sz w:val="36"/>
          <w:szCs w:val="36"/>
        </w:rPr>
        <w:tab/>
      </w:r>
    </w:p>
    <w:p w14:paraId="5AC4D7DA" w14:textId="44807103" w:rsidR="00DF4B33" w:rsidRPr="00370629" w:rsidRDefault="00DF4B33" w:rsidP="00DF4B33">
      <w:pPr>
        <w:pStyle w:val="Naslov2"/>
        <w:rPr>
          <w:sz w:val="36"/>
          <w:szCs w:val="36"/>
        </w:rPr>
      </w:pPr>
      <w:bookmarkStart w:id="2" w:name="_Toc193828034"/>
      <w:r w:rsidRPr="00370629">
        <w:rPr>
          <w:sz w:val="36"/>
          <w:szCs w:val="36"/>
        </w:rPr>
        <w:t>Kratki opis projekta:</w:t>
      </w:r>
      <w:bookmarkEnd w:id="2"/>
    </w:p>
    <w:p w14:paraId="392690DC" w14:textId="27595E08" w:rsidR="00DF4B33" w:rsidRPr="00370629" w:rsidRDefault="00DF4B33" w:rsidP="00DF4B33">
      <w:pPr>
        <w:ind w:firstLine="720"/>
        <w:rPr>
          <w:sz w:val="28"/>
          <w:szCs w:val="28"/>
        </w:rPr>
      </w:pPr>
      <w:r w:rsidRPr="00370629">
        <w:rPr>
          <w:b/>
          <w:bCs/>
          <w:sz w:val="28"/>
          <w:szCs w:val="28"/>
        </w:rPr>
        <w:t>Sustav za upravljanje ugostiteljskih objekata</w:t>
      </w:r>
      <w:r w:rsidRPr="00370629">
        <w:rPr>
          <w:sz w:val="28"/>
          <w:szCs w:val="28"/>
        </w:rPr>
        <w:t xml:space="preserve"> (skraćeno: </w:t>
      </w:r>
      <w:r w:rsidRPr="00370629">
        <w:rPr>
          <w:b/>
          <w:bCs/>
          <w:sz w:val="28"/>
          <w:szCs w:val="28"/>
        </w:rPr>
        <w:t>SUUO</w:t>
      </w:r>
      <w:r w:rsidRPr="00370629">
        <w:rPr>
          <w:sz w:val="28"/>
          <w:szCs w:val="28"/>
        </w:rPr>
        <w:t xml:space="preserve">) predstavlja aplikaciju koja omogućava ugostiteljima </w:t>
      </w:r>
      <w:r w:rsidR="00EA35DC" w:rsidRPr="00370629">
        <w:rPr>
          <w:sz w:val="28"/>
          <w:szCs w:val="28"/>
        </w:rPr>
        <w:t>efikasnije</w:t>
      </w:r>
      <w:r w:rsidRPr="00370629">
        <w:rPr>
          <w:sz w:val="28"/>
          <w:szCs w:val="28"/>
        </w:rPr>
        <w:t xml:space="preserve"> upravljanje svoji</w:t>
      </w:r>
      <w:r w:rsidR="00EA35DC" w:rsidRPr="00370629">
        <w:rPr>
          <w:sz w:val="28"/>
          <w:szCs w:val="28"/>
        </w:rPr>
        <w:t>m objektima</w:t>
      </w:r>
      <w:r w:rsidRPr="00370629">
        <w:rPr>
          <w:sz w:val="28"/>
          <w:szCs w:val="28"/>
        </w:rPr>
        <w:t xml:space="preserve">. Ovaj sustav obuhvaća sve osnovne zahtjeve ugostitelja za normalan rad restorana: konobarima unos narudžbi, kuhinjskom osoblju prikaz otvorenih narudžbi, prikaz slobodnih stolova i vremena rezervacija, te mogućnost automatske narudžbe namirnica </w:t>
      </w:r>
      <w:r w:rsidR="00EA35DC" w:rsidRPr="00370629">
        <w:rPr>
          <w:sz w:val="28"/>
          <w:szCs w:val="28"/>
        </w:rPr>
        <w:t xml:space="preserve">od dobavljača </w:t>
      </w:r>
      <w:r w:rsidRPr="00370629">
        <w:rPr>
          <w:sz w:val="28"/>
          <w:szCs w:val="28"/>
        </w:rPr>
        <w:t xml:space="preserve">ako su </w:t>
      </w:r>
      <w:r w:rsidR="00EA35DC" w:rsidRPr="00370629">
        <w:rPr>
          <w:sz w:val="28"/>
          <w:szCs w:val="28"/>
        </w:rPr>
        <w:t xml:space="preserve">zalihe </w:t>
      </w:r>
      <w:r w:rsidRPr="00370629">
        <w:rPr>
          <w:sz w:val="28"/>
          <w:szCs w:val="28"/>
        </w:rPr>
        <w:t>ispod zadovoljavajuće razine.</w:t>
      </w:r>
    </w:p>
    <w:p w14:paraId="6D9AA5DC" w14:textId="1C64AAAD" w:rsidR="00DF4B33" w:rsidRPr="00370629" w:rsidRDefault="00DF4B33" w:rsidP="00DF4B33">
      <w:pPr>
        <w:pStyle w:val="Naslov2"/>
        <w:rPr>
          <w:sz w:val="36"/>
          <w:szCs w:val="36"/>
        </w:rPr>
      </w:pPr>
      <w:bookmarkStart w:id="3" w:name="_Toc193828035"/>
      <w:r w:rsidRPr="00370629">
        <w:rPr>
          <w:sz w:val="36"/>
          <w:szCs w:val="36"/>
        </w:rPr>
        <w:t>Svrha i ciljevi projekta</w:t>
      </w:r>
      <w:bookmarkEnd w:id="3"/>
    </w:p>
    <w:p w14:paraId="6CAEA7C9" w14:textId="77777777" w:rsidR="00DF4B33" w:rsidRPr="00370629" w:rsidRDefault="00DF4B33" w:rsidP="00EA35DC">
      <w:pPr>
        <w:ind w:firstLine="360"/>
        <w:rPr>
          <w:sz w:val="28"/>
          <w:szCs w:val="28"/>
        </w:rPr>
      </w:pPr>
      <w:r w:rsidRPr="00370629">
        <w:rPr>
          <w:sz w:val="28"/>
          <w:szCs w:val="28"/>
        </w:rPr>
        <w:t>Svrha projekta je digitalizacija i optimizacija poslovnih procesa u ugostiteljskom objektu kroz jedinstveno softversko rješenje koje povezuje sve ključne segmente poslovanja. Glavni ciljevi ovog sustava su:</w:t>
      </w:r>
    </w:p>
    <w:p w14:paraId="0367ADE7" w14:textId="53576E0E" w:rsidR="00DF4B33" w:rsidRPr="00370629" w:rsidRDefault="00DF4B33" w:rsidP="00DF4B33">
      <w:pPr>
        <w:pStyle w:val="Odlomakpopisa"/>
        <w:numPr>
          <w:ilvl w:val="0"/>
          <w:numId w:val="32"/>
        </w:numPr>
        <w:rPr>
          <w:sz w:val="28"/>
          <w:szCs w:val="28"/>
        </w:rPr>
      </w:pPr>
      <w:r w:rsidRPr="00370629">
        <w:rPr>
          <w:sz w:val="28"/>
          <w:szCs w:val="28"/>
        </w:rPr>
        <w:t>Automatizacija poslovnih procesa ugostiteljskih objekata</w:t>
      </w:r>
    </w:p>
    <w:p w14:paraId="3B872F57" w14:textId="781E4030" w:rsidR="00DF4B33" w:rsidRPr="00370629" w:rsidRDefault="00DF4B33" w:rsidP="00DF4B33">
      <w:pPr>
        <w:pStyle w:val="Odlomakpopisa"/>
        <w:numPr>
          <w:ilvl w:val="0"/>
          <w:numId w:val="32"/>
        </w:numPr>
        <w:rPr>
          <w:sz w:val="28"/>
          <w:szCs w:val="28"/>
        </w:rPr>
      </w:pPr>
      <w:r w:rsidRPr="00370629">
        <w:rPr>
          <w:sz w:val="28"/>
          <w:szCs w:val="28"/>
        </w:rPr>
        <w:t>Olakšana komunikacija djelatnika</w:t>
      </w:r>
    </w:p>
    <w:p w14:paraId="4C2FEDD4" w14:textId="78DF54A3" w:rsidR="00DF4B33" w:rsidRPr="00370629" w:rsidRDefault="00DF4B33" w:rsidP="00DF4B33">
      <w:pPr>
        <w:pStyle w:val="Odlomakpopisa"/>
        <w:numPr>
          <w:ilvl w:val="0"/>
          <w:numId w:val="32"/>
        </w:numPr>
        <w:rPr>
          <w:sz w:val="28"/>
          <w:szCs w:val="28"/>
        </w:rPr>
      </w:pPr>
      <w:r w:rsidRPr="00370629">
        <w:rPr>
          <w:sz w:val="28"/>
          <w:szCs w:val="28"/>
        </w:rPr>
        <w:t>Povećanje učinkovitosti rada osoblja</w:t>
      </w:r>
    </w:p>
    <w:p w14:paraId="65C3B3F5" w14:textId="6A2353D6" w:rsidR="00DF4B33" w:rsidRPr="00370629" w:rsidRDefault="00DF4B33" w:rsidP="00DF4B33">
      <w:pPr>
        <w:pStyle w:val="Odlomakpopisa"/>
        <w:numPr>
          <w:ilvl w:val="0"/>
          <w:numId w:val="32"/>
        </w:numPr>
        <w:rPr>
          <w:sz w:val="28"/>
          <w:szCs w:val="28"/>
        </w:rPr>
      </w:pPr>
      <w:r w:rsidRPr="00370629">
        <w:rPr>
          <w:sz w:val="28"/>
          <w:szCs w:val="28"/>
        </w:rPr>
        <w:t>Poboljšavanje ukupnog iskustva gostiju</w:t>
      </w:r>
    </w:p>
    <w:p w14:paraId="2383746F" w14:textId="1FDBA4F5" w:rsidR="00DF4B33" w:rsidRPr="00370629" w:rsidRDefault="00DF4B33" w:rsidP="00EA35DC">
      <w:pPr>
        <w:ind w:firstLine="360"/>
        <w:rPr>
          <w:sz w:val="28"/>
          <w:szCs w:val="28"/>
        </w:rPr>
      </w:pPr>
      <w:r w:rsidRPr="00370629">
        <w:rPr>
          <w:sz w:val="28"/>
          <w:szCs w:val="28"/>
        </w:rPr>
        <w:t>Također, na temelju prikupljenih podataka, vlasnik restorana imat će uvid u statistiku i podatke rada, na temelju kojih se mogu donositi važne strateške odluke.</w:t>
      </w:r>
    </w:p>
    <w:p w14:paraId="64FD24D0" w14:textId="708BA535" w:rsidR="00DF4B33" w:rsidRPr="00370629" w:rsidRDefault="00DF4B33" w:rsidP="00DF4B33">
      <w:pPr>
        <w:pStyle w:val="Naslov2"/>
        <w:rPr>
          <w:sz w:val="36"/>
          <w:szCs w:val="36"/>
        </w:rPr>
      </w:pPr>
      <w:bookmarkStart w:id="4" w:name="_Toc193828036"/>
      <w:r w:rsidRPr="00370629">
        <w:rPr>
          <w:sz w:val="36"/>
          <w:szCs w:val="36"/>
        </w:rPr>
        <w:t>Potencijalni korisnici</w:t>
      </w:r>
      <w:bookmarkEnd w:id="4"/>
    </w:p>
    <w:p w14:paraId="2DC375F0" w14:textId="1EF5FED4" w:rsidR="00DF4B33" w:rsidRPr="00370629" w:rsidRDefault="00DF4B33" w:rsidP="00EA35DC">
      <w:pPr>
        <w:ind w:firstLine="360"/>
        <w:rPr>
          <w:sz w:val="28"/>
          <w:szCs w:val="28"/>
        </w:rPr>
      </w:pPr>
      <w:r w:rsidRPr="00370629">
        <w:rPr>
          <w:sz w:val="28"/>
          <w:szCs w:val="28"/>
        </w:rPr>
        <w:t>Postoje brojne kategorije potencijalnih korisnika ove aplikacije:</w:t>
      </w:r>
    </w:p>
    <w:p w14:paraId="3E904224" w14:textId="15233CAD" w:rsidR="00DF4B33" w:rsidRPr="00370629" w:rsidRDefault="00DF4B33" w:rsidP="00DF4B33">
      <w:pPr>
        <w:pStyle w:val="Odlomakpopisa"/>
        <w:numPr>
          <w:ilvl w:val="0"/>
          <w:numId w:val="32"/>
        </w:numPr>
        <w:rPr>
          <w:sz w:val="28"/>
          <w:szCs w:val="28"/>
        </w:rPr>
      </w:pPr>
      <w:r w:rsidRPr="00370629">
        <w:rPr>
          <w:sz w:val="28"/>
          <w:szCs w:val="28"/>
        </w:rPr>
        <w:t>Restoranski objekti različitih veličina i tipova</w:t>
      </w:r>
    </w:p>
    <w:p w14:paraId="3F4643A2" w14:textId="17ABB1BA" w:rsidR="00DF4B33" w:rsidRPr="00370629" w:rsidRDefault="00DF4B33" w:rsidP="00DF4B33">
      <w:pPr>
        <w:pStyle w:val="Odlomakpopisa"/>
        <w:numPr>
          <w:ilvl w:val="0"/>
          <w:numId w:val="32"/>
        </w:numPr>
        <w:rPr>
          <w:sz w:val="28"/>
          <w:szCs w:val="28"/>
        </w:rPr>
      </w:pPr>
      <w:r w:rsidRPr="00370629">
        <w:rPr>
          <w:sz w:val="28"/>
          <w:szCs w:val="28"/>
        </w:rPr>
        <w:t>Restorani brze hrane</w:t>
      </w:r>
    </w:p>
    <w:p w14:paraId="059D6E8E" w14:textId="6727065D" w:rsidR="00DF4B33" w:rsidRPr="00370629" w:rsidRDefault="00DF4B33" w:rsidP="00DF4B33">
      <w:pPr>
        <w:pStyle w:val="Odlomakpopisa"/>
        <w:numPr>
          <w:ilvl w:val="0"/>
          <w:numId w:val="32"/>
        </w:numPr>
        <w:rPr>
          <w:sz w:val="28"/>
          <w:szCs w:val="28"/>
        </w:rPr>
      </w:pPr>
      <w:r w:rsidRPr="00370629">
        <w:rPr>
          <w:sz w:val="28"/>
          <w:szCs w:val="28"/>
        </w:rPr>
        <w:t>Noćni klubovi i kafići</w:t>
      </w:r>
    </w:p>
    <w:p w14:paraId="1F0C7338" w14:textId="5F08510C" w:rsidR="00DF4B33" w:rsidRPr="00370629" w:rsidRDefault="00DF4B33" w:rsidP="00DF4B33">
      <w:pPr>
        <w:pStyle w:val="Odlomakpopisa"/>
        <w:numPr>
          <w:ilvl w:val="0"/>
          <w:numId w:val="32"/>
        </w:numPr>
        <w:rPr>
          <w:sz w:val="28"/>
          <w:szCs w:val="28"/>
        </w:rPr>
      </w:pPr>
      <w:r w:rsidRPr="00370629">
        <w:rPr>
          <w:sz w:val="28"/>
          <w:szCs w:val="28"/>
        </w:rPr>
        <w:t>Gosti objekata koji preko web sučelja mogu rezervirati stolove</w:t>
      </w:r>
      <w:r w:rsidR="00763101" w:rsidRPr="00370629">
        <w:rPr>
          <w:sz w:val="28"/>
          <w:szCs w:val="28"/>
        </w:rPr>
        <w:t xml:space="preserve"> te</w:t>
      </w:r>
      <w:r w:rsidRPr="00370629">
        <w:rPr>
          <w:sz w:val="28"/>
          <w:szCs w:val="28"/>
        </w:rPr>
        <w:t xml:space="preserve"> postavljati upite i pitanja</w:t>
      </w:r>
    </w:p>
    <w:p w14:paraId="59BCA0EC" w14:textId="77777777" w:rsidR="00DF4B33" w:rsidRPr="00370629" w:rsidRDefault="00DF4B33" w:rsidP="00DF4B33">
      <w:pPr>
        <w:rPr>
          <w:sz w:val="28"/>
          <w:szCs w:val="28"/>
        </w:rPr>
      </w:pPr>
    </w:p>
    <w:p w14:paraId="60261A99" w14:textId="77777777" w:rsidR="00DF4B33" w:rsidRPr="00370629" w:rsidRDefault="00DF4B33" w:rsidP="00DF4B33">
      <w:pPr>
        <w:rPr>
          <w:sz w:val="28"/>
          <w:szCs w:val="28"/>
        </w:rPr>
      </w:pPr>
    </w:p>
    <w:p w14:paraId="4B5B3A90" w14:textId="77777777" w:rsidR="00DF4B33" w:rsidRPr="00370629" w:rsidRDefault="00DF4B33" w:rsidP="00DF4B33">
      <w:pPr>
        <w:rPr>
          <w:sz w:val="28"/>
          <w:szCs w:val="28"/>
        </w:rPr>
      </w:pPr>
    </w:p>
    <w:p w14:paraId="5C867369" w14:textId="77777777" w:rsidR="00DF4B33" w:rsidRPr="00370629" w:rsidRDefault="00DF4B33" w:rsidP="00DF4B33">
      <w:pPr>
        <w:rPr>
          <w:sz w:val="28"/>
          <w:szCs w:val="28"/>
        </w:rPr>
      </w:pPr>
    </w:p>
    <w:p w14:paraId="67CE055B" w14:textId="77777777" w:rsidR="00DF4B33" w:rsidRPr="00370629" w:rsidRDefault="00DF4B33" w:rsidP="00DF4B33">
      <w:pPr>
        <w:rPr>
          <w:sz w:val="28"/>
          <w:szCs w:val="28"/>
        </w:rPr>
      </w:pPr>
    </w:p>
    <w:p w14:paraId="3A1BE609" w14:textId="77777777" w:rsidR="00DF4B33" w:rsidRPr="00370629" w:rsidRDefault="00DF4B33" w:rsidP="00DF4B33">
      <w:pPr>
        <w:rPr>
          <w:sz w:val="28"/>
          <w:szCs w:val="28"/>
        </w:rPr>
      </w:pPr>
    </w:p>
    <w:p w14:paraId="280905AF" w14:textId="4FF2B3C0" w:rsidR="00DF4B33" w:rsidRPr="00370629" w:rsidRDefault="00DF4B33" w:rsidP="00DF4B33">
      <w:pPr>
        <w:pStyle w:val="Naslov2"/>
        <w:rPr>
          <w:sz w:val="36"/>
          <w:szCs w:val="36"/>
        </w:rPr>
      </w:pPr>
      <w:bookmarkStart w:id="5" w:name="_Toc193828037"/>
      <w:r w:rsidRPr="00370629">
        <w:rPr>
          <w:sz w:val="36"/>
          <w:szCs w:val="36"/>
        </w:rPr>
        <w:lastRenderedPageBreak/>
        <w:t>Isporuke projekta</w:t>
      </w:r>
      <w:bookmarkEnd w:id="5"/>
    </w:p>
    <w:p w14:paraId="0DC12264" w14:textId="77777777" w:rsidR="00DF4B33" w:rsidRPr="00370629" w:rsidRDefault="00DF4B33" w:rsidP="00EA35DC">
      <w:pPr>
        <w:spacing w:before="0" w:after="160" w:line="259" w:lineRule="auto"/>
        <w:ind w:firstLine="360"/>
        <w:rPr>
          <w:sz w:val="28"/>
          <w:szCs w:val="28"/>
        </w:rPr>
      </w:pPr>
      <w:r w:rsidRPr="00370629">
        <w:rPr>
          <w:sz w:val="28"/>
          <w:szCs w:val="28"/>
        </w:rPr>
        <w:t>Za ovaj sustav, planirano je ostvariti sljedeće isporuke:</w:t>
      </w:r>
    </w:p>
    <w:p w14:paraId="514831A1"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Mobilna aplikacija za konobare za unos narudžbi</w:t>
      </w:r>
    </w:p>
    <w:p w14:paraId="59A4BE56" w14:textId="3D80BE35" w:rsidR="00DF4B33" w:rsidRPr="00370629" w:rsidRDefault="00763101" w:rsidP="00DF4B33">
      <w:pPr>
        <w:numPr>
          <w:ilvl w:val="0"/>
          <w:numId w:val="33"/>
        </w:numPr>
        <w:spacing w:before="0" w:after="160" w:line="259" w:lineRule="auto"/>
        <w:jc w:val="left"/>
        <w:rPr>
          <w:sz w:val="28"/>
          <w:szCs w:val="28"/>
        </w:rPr>
      </w:pPr>
      <w:r w:rsidRPr="00370629">
        <w:rPr>
          <w:sz w:val="28"/>
          <w:szCs w:val="28"/>
        </w:rPr>
        <w:t>Desktop</w:t>
      </w:r>
      <w:r w:rsidR="00DF4B33" w:rsidRPr="00370629">
        <w:rPr>
          <w:sz w:val="28"/>
          <w:szCs w:val="28"/>
        </w:rPr>
        <w:t xml:space="preserve"> aplikacija za kuhinjsko osoblje s </w:t>
      </w:r>
      <w:r w:rsidRPr="00370629">
        <w:rPr>
          <w:sz w:val="28"/>
          <w:szCs w:val="28"/>
        </w:rPr>
        <w:t>mogućnošću upravljanjem</w:t>
      </w:r>
      <w:r w:rsidR="00DF4B33" w:rsidRPr="00370629">
        <w:rPr>
          <w:sz w:val="28"/>
          <w:szCs w:val="28"/>
        </w:rPr>
        <w:t xml:space="preserve"> narudžb</w:t>
      </w:r>
      <w:r w:rsidRPr="00370629">
        <w:rPr>
          <w:sz w:val="28"/>
          <w:szCs w:val="28"/>
        </w:rPr>
        <w:t xml:space="preserve">ama te ažuriranja zaliha namirnica </w:t>
      </w:r>
    </w:p>
    <w:p w14:paraId="2026C2B5" w14:textId="77777777" w:rsidR="00DF4B33" w:rsidRPr="00370629" w:rsidRDefault="00DF4B33" w:rsidP="00DF4B33">
      <w:pPr>
        <w:numPr>
          <w:ilvl w:val="0"/>
          <w:numId w:val="33"/>
        </w:numPr>
        <w:spacing w:before="0" w:after="160" w:line="259" w:lineRule="auto"/>
        <w:jc w:val="left"/>
        <w:rPr>
          <w:sz w:val="28"/>
          <w:szCs w:val="28"/>
        </w:rPr>
      </w:pPr>
      <w:r w:rsidRPr="00370629">
        <w:rPr>
          <w:sz w:val="28"/>
          <w:szCs w:val="28"/>
        </w:rPr>
        <w:t>Web sučelje za online rezervacije stolova</w:t>
      </w:r>
    </w:p>
    <w:p w14:paraId="27FC1BBE" w14:textId="1BE15C91" w:rsidR="00DF4B33" w:rsidRPr="00370629" w:rsidRDefault="00DF4B33" w:rsidP="00DF4B33">
      <w:pPr>
        <w:pStyle w:val="Naslov2"/>
      </w:pPr>
      <w:bookmarkStart w:id="6" w:name="_Toc193828038"/>
      <w:r w:rsidRPr="00370629">
        <w:t>Kriteriji za mjerenje uspješnosti</w:t>
      </w:r>
      <w:bookmarkEnd w:id="6"/>
    </w:p>
    <w:p w14:paraId="1FC7A43B" w14:textId="77777777" w:rsidR="00DF4B33" w:rsidRPr="00370629" w:rsidRDefault="00DF4B33" w:rsidP="00EA35DC">
      <w:pPr>
        <w:ind w:firstLine="360"/>
        <w:rPr>
          <w:sz w:val="28"/>
          <w:szCs w:val="28"/>
        </w:rPr>
      </w:pPr>
      <w:r w:rsidRPr="00370629">
        <w:rPr>
          <w:sz w:val="28"/>
          <w:szCs w:val="28"/>
        </w:rPr>
        <w:t>Evaluacija i procjena uspješnosti provedenog projekta ovisit će o sljedećim kriterijima:</w:t>
      </w:r>
    </w:p>
    <w:p w14:paraId="48F4407A" w14:textId="635A051F" w:rsidR="00DF4B33" w:rsidRPr="00370629" w:rsidRDefault="00DF4B33" w:rsidP="00DF4B33">
      <w:pPr>
        <w:numPr>
          <w:ilvl w:val="0"/>
          <w:numId w:val="34"/>
        </w:numPr>
        <w:rPr>
          <w:sz w:val="28"/>
          <w:szCs w:val="28"/>
        </w:rPr>
      </w:pPr>
      <w:r w:rsidRPr="00370629">
        <w:rPr>
          <w:sz w:val="28"/>
          <w:szCs w:val="28"/>
        </w:rPr>
        <w:t xml:space="preserve">Razvijen je u potpunosti funkcionalan i stabilan podsustav za upravljanje objektom, sa svim planiranim funkcionalnostima koje omogućuju </w:t>
      </w:r>
      <w:r w:rsidR="00EA35DC" w:rsidRPr="00370629">
        <w:rPr>
          <w:sz w:val="28"/>
          <w:szCs w:val="28"/>
        </w:rPr>
        <w:t xml:space="preserve">upravljanje </w:t>
      </w:r>
      <w:r w:rsidRPr="00370629">
        <w:rPr>
          <w:sz w:val="28"/>
          <w:szCs w:val="28"/>
        </w:rPr>
        <w:t>narudžb</w:t>
      </w:r>
      <w:r w:rsidR="00EA35DC" w:rsidRPr="00370629">
        <w:rPr>
          <w:sz w:val="28"/>
          <w:szCs w:val="28"/>
        </w:rPr>
        <w:t>ama</w:t>
      </w:r>
      <w:r w:rsidRPr="00370629">
        <w:rPr>
          <w:sz w:val="28"/>
          <w:szCs w:val="28"/>
        </w:rPr>
        <w:t xml:space="preserve"> i efikasnu međusobnu komunikaciju djelatnika</w:t>
      </w:r>
    </w:p>
    <w:p w14:paraId="66D57B9E" w14:textId="77777777" w:rsidR="00EA35DC" w:rsidRPr="00370629" w:rsidRDefault="00EA35DC" w:rsidP="00DF4B33">
      <w:pPr>
        <w:numPr>
          <w:ilvl w:val="0"/>
          <w:numId w:val="34"/>
        </w:numPr>
        <w:rPr>
          <w:sz w:val="28"/>
          <w:szCs w:val="28"/>
        </w:rPr>
      </w:pPr>
      <w:r w:rsidRPr="00370629">
        <w:rPr>
          <w:sz w:val="28"/>
          <w:szCs w:val="28"/>
        </w:rPr>
        <w:t>Sustav omogućuje korisnicima lako i potpuno funkcionalno rezerviranje stolova</w:t>
      </w:r>
    </w:p>
    <w:p w14:paraId="706325D4" w14:textId="5347069C" w:rsidR="00DF4B33" w:rsidRPr="00370629" w:rsidRDefault="00DF4B33" w:rsidP="00DF4B33">
      <w:pPr>
        <w:numPr>
          <w:ilvl w:val="0"/>
          <w:numId w:val="34"/>
        </w:numPr>
        <w:rPr>
          <w:sz w:val="28"/>
          <w:szCs w:val="28"/>
        </w:rPr>
      </w:pPr>
      <w:r w:rsidRPr="00370629">
        <w:rPr>
          <w:sz w:val="28"/>
          <w:szCs w:val="28"/>
        </w:rPr>
        <w:t>Isporučena je sva potrebna projektna dokumentacija i cjelokupno osoblje restorana je educirano za upravljanje aplikacijom</w:t>
      </w:r>
    </w:p>
    <w:p w14:paraId="005D86F3" w14:textId="77777777" w:rsidR="00DF4B33" w:rsidRPr="00370629" w:rsidRDefault="00DF4B33" w:rsidP="00DF4B33"/>
    <w:p w14:paraId="6DC1427B" w14:textId="77777777" w:rsidR="00167C43" w:rsidRPr="00370629" w:rsidRDefault="00167C43" w:rsidP="00617097">
      <w:pPr>
        <w:rPr>
          <w:lang w:eastAsia="hr-HR"/>
        </w:rPr>
      </w:pPr>
    </w:p>
    <w:p w14:paraId="65DE1326" w14:textId="03F5B62A" w:rsidR="00DF4B33" w:rsidRPr="00370629" w:rsidRDefault="00DF4B33" w:rsidP="00855B16">
      <w:pPr>
        <w:pStyle w:val="Naslov1"/>
        <w:rPr>
          <w:lang w:eastAsia="hr-HR"/>
        </w:rPr>
      </w:pPr>
      <w:bookmarkStart w:id="7" w:name="_Toc193828039"/>
      <w:r w:rsidRPr="00370629">
        <w:rPr>
          <w:lang w:eastAsia="hr-HR"/>
        </w:rPr>
        <w:lastRenderedPageBreak/>
        <w:t>Plan projekta</w:t>
      </w:r>
      <w:bookmarkEnd w:id="7"/>
    </w:p>
    <w:p w14:paraId="746A3FCC" w14:textId="21FDCD90" w:rsidR="00C3506D" w:rsidRPr="00370629" w:rsidRDefault="00C3506D" w:rsidP="003B07D2">
      <w:pPr>
        <w:keepNext/>
        <w:ind w:firstLine="567"/>
        <w:rPr>
          <w:sz w:val="28"/>
          <w:szCs w:val="28"/>
        </w:rPr>
      </w:pPr>
      <w:r w:rsidRPr="00370629">
        <w:rPr>
          <w:sz w:val="28"/>
          <w:szCs w:val="28"/>
        </w:rPr>
        <w:t>Plan projekta dostupan je u sklopu priloženih datoteka</w:t>
      </w:r>
      <w:r w:rsidR="00FE2EB0" w:rsidRPr="00370629">
        <w:rPr>
          <w:sz w:val="28"/>
          <w:szCs w:val="28"/>
        </w:rPr>
        <w:t xml:space="preserve"> (u .pod i .pdf formatu)</w:t>
      </w:r>
      <w:r w:rsidRPr="00370629">
        <w:rPr>
          <w:sz w:val="28"/>
          <w:szCs w:val="28"/>
        </w:rPr>
        <w:t xml:space="preserve"> prve domaće zadaće te mu se može pristupiti klikom na:</w:t>
      </w:r>
    </w:p>
    <w:p w14:paraId="4A39B33A" w14:textId="77777777" w:rsidR="00C3506D" w:rsidRPr="00370629" w:rsidRDefault="00C3506D" w:rsidP="00C3506D">
      <w:pPr>
        <w:keepNext/>
        <w:rPr>
          <w:sz w:val="28"/>
          <w:szCs w:val="28"/>
        </w:rPr>
      </w:pPr>
    </w:p>
    <w:p w14:paraId="2A20484B" w14:textId="0744DA7E" w:rsidR="00167C43" w:rsidRPr="00370629" w:rsidRDefault="003B07D2" w:rsidP="00C3506D">
      <w:pPr>
        <w:keepNext/>
        <w:jc w:val="center"/>
        <w:rPr>
          <w:sz w:val="28"/>
          <w:szCs w:val="28"/>
        </w:rPr>
      </w:pPr>
      <w:r w:rsidRPr="00370629">
        <w:rPr>
          <w:sz w:val="28"/>
          <w:szCs w:val="28"/>
        </w:rPr>
        <w:object w:dxaOrig="2363" w:dyaOrig="818" w14:anchorId="578FBA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2pt;height:41.45pt" o:ole="">
            <v:imagedata r:id="rId10" o:title=""/>
          </v:shape>
          <o:OLEObject Type="Embed" ProgID="Package" ShapeID="_x0000_i1025" DrawAspect="Content" ObjectID="_1804451182" r:id="rId11"/>
        </w:object>
      </w:r>
    </w:p>
    <w:p w14:paraId="6E38F901" w14:textId="4C0359E1" w:rsidR="00FE2EB0" w:rsidRPr="00370629" w:rsidRDefault="00FE2EB0" w:rsidP="00C3506D">
      <w:pPr>
        <w:keepNext/>
        <w:jc w:val="center"/>
        <w:rPr>
          <w:sz w:val="28"/>
          <w:szCs w:val="28"/>
        </w:rPr>
      </w:pPr>
    </w:p>
    <w:p w14:paraId="33DDDB2B" w14:textId="60F7477B" w:rsidR="00DF4B33" w:rsidRPr="00370629" w:rsidRDefault="00DF4B33" w:rsidP="00DF4B33">
      <w:pPr>
        <w:pStyle w:val="Naslov1"/>
      </w:pPr>
      <w:bookmarkStart w:id="8" w:name="_Toc193828040"/>
      <w:r w:rsidRPr="00370629">
        <w:lastRenderedPageBreak/>
        <w:t>Studija izvedivosti prijedloga</w:t>
      </w:r>
      <w:bookmarkEnd w:id="8"/>
    </w:p>
    <w:p w14:paraId="741D1F99" w14:textId="28538648" w:rsidR="00FE2EB0" w:rsidRPr="00370629" w:rsidRDefault="00EA35DC" w:rsidP="00370629">
      <w:pPr>
        <w:ind w:firstLine="567"/>
        <w:rPr>
          <w:sz w:val="28"/>
          <w:szCs w:val="28"/>
        </w:rPr>
      </w:pPr>
      <w:r w:rsidRPr="00370629">
        <w:rPr>
          <w:sz w:val="28"/>
          <w:szCs w:val="28"/>
        </w:rPr>
        <w:t>Studija izvedivosti prijedloga</w:t>
      </w:r>
      <w:r w:rsidR="003B07D2" w:rsidRPr="00370629">
        <w:rPr>
          <w:sz w:val="28"/>
          <w:szCs w:val="28"/>
        </w:rPr>
        <w:t>, tj.</w:t>
      </w:r>
      <w:r w:rsidRPr="00370629">
        <w:rPr>
          <w:sz w:val="28"/>
          <w:szCs w:val="28"/>
        </w:rPr>
        <w:t xml:space="preserve"> ponderirano vrednovanje alternativa i analiza troškova dostupni su u sklopu dokumenta StudijaIzvedivostiPrijedloga.xml</w:t>
      </w:r>
      <w:r w:rsidR="003B07D2" w:rsidRPr="00370629">
        <w:rPr>
          <w:sz w:val="28"/>
          <w:szCs w:val="28"/>
        </w:rPr>
        <w:t>.</w:t>
      </w:r>
      <w:r w:rsidR="002D5FEA" w:rsidRPr="00370629">
        <w:rPr>
          <w:sz w:val="28"/>
          <w:szCs w:val="28"/>
        </w:rPr>
        <w:t xml:space="preserve"> U nastavku se nalaze dijelovi tog dokumenta:</w:t>
      </w:r>
    </w:p>
    <w:p w14:paraId="3A0C8BBE" w14:textId="2BB27792" w:rsidR="00CD24F2" w:rsidRPr="00370629" w:rsidRDefault="00CD24F2" w:rsidP="002D5FEA">
      <w:pPr>
        <w:ind w:firstLine="567"/>
        <w:jc w:val="center"/>
        <w:rPr>
          <w:b/>
          <w:bCs/>
          <w:sz w:val="28"/>
          <w:szCs w:val="28"/>
        </w:rPr>
      </w:pPr>
    </w:p>
    <w:p w14:paraId="4D365FC1" w14:textId="1DF4F65D" w:rsidR="00CD24F2" w:rsidRPr="00370629" w:rsidRDefault="00CD24F2" w:rsidP="00CD24F2">
      <w:pPr>
        <w:ind w:firstLine="567"/>
        <w:jc w:val="center"/>
        <w:rPr>
          <w:b/>
          <w:bCs/>
          <w:sz w:val="28"/>
          <w:szCs w:val="28"/>
        </w:rPr>
      </w:pPr>
      <w:r w:rsidRPr="00370629">
        <w:rPr>
          <w:noProof/>
          <w:sz w:val="28"/>
          <w:szCs w:val="28"/>
        </w:rPr>
        <w:drawing>
          <wp:anchor distT="0" distB="0" distL="114300" distR="114300" simplePos="0" relativeHeight="251658240" behindDoc="0" locked="0" layoutInCell="1" allowOverlap="1" wp14:anchorId="00A1CE03" wp14:editId="3DA96CEB">
            <wp:simplePos x="0" y="0"/>
            <wp:positionH relativeFrom="margin">
              <wp:align>center</wp:align>
            </wp:positionH>
            <wp:positionV relativeFrom="paragraph">
              <wp:posOffset>361315</wp:posOffset>
            </wp:positionV>
            <wp:extent cx="6431280" cy="4238625"/>
            <wp:effectExtent l="0" t="0" r="7620" b="9525"/>
            <wp:wrapTopAndBottom/>
            <wp:docPr id="2005447523" name="Slika 1" descr="Slika na kojoj se prikazuje tekst, snimka zaslona, paralelno, broj&#10;&#10;Sadržaj generiran umjetnom inteligencijom može biti ne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7523" name="Slika 1" descr="Slika na kojoj se prikazuje tekst, snimka zaslona, paralelno, broj&#10;&#10;Sadržaj generiran umjetnom inteligencijom može biti netočan."/>
                    <pic:cNvPicPr/>
                  </pic:nvPicPr>
                  <pic:blipFill>
                    <a:blip r:embed="rId12">
                      <a:extLst>
                        <a:ext uri="{28A0092B-C50C-407E-A947-70E740481C1C}">
                          <a14:useLocalDpi xmlns:a14="http://schemas.microsoft.com/office/drawing/2010/main" val="0"/>
                        </a:ext>
                      </a:extLst>
                    </a:blip>
                    <a:stretch>
                      <a:fillRect/>
                    </a:stretch>
                  </pic:blipFill>
                  <pic:spPr>
                    <a:xfrm>
                      <a:off x="0" y="0"/>
                      <a:ext cx="6431280" cy="4238625"/>
                    </a:xfrm>
                    <a:prstGeom prst="rect">
                      <a:avLst/>
                    </a:prstGeom>
                  </pic:spPr>
                </pic:pic>
              </a:graphicData>
            </a:graphic>
            <wp14:sizeRelH relativeFrom="margin">
              <wp14:pctWidth>0</wp14:pctWidth>
            </wp14:sizeRelH>
            <wp14:sizeRelV relativeFrom="margin">
              <wp14:pctHeight>0</wp14:pctHeight>
            </wp14:sizeRelV>
          </wp:anchor>
        </w:drawing>
      </w:r>
    </w:p>
    <w:p w14:paraId="54D74BBF" w14:textId="77777777" w:rsidR="00CD24F2" w:rsidRPr="00370629" w:rsidRDefault="00CD24F2" w:rsidP="00CD24F2">
      <w:pPr>
        <w:ind w:firstLine="567"/>
        <w:jc w:val="center"/>
        <w:rPr>
          <w:b/>
          <w:bCs/>
          <w:sz w:val="28"/>
          <w:szCs w:val="28"/>
        </w:rPr>
      </w:pPr>
    </w:p>
    <w:p w14:paraId="1B8EEB90" w14:textId="4EC3131F" w:rsidR="002D5FEA" w:rsidRPr="00370629" w:rsidRDefault="002D5FEA" w:rsidP="002D5FEA">
      <w:pPr>
        <w:ind w:firstLine="567"/>
        <w:jc w:val="center"/>
        <w:rPr>
          <w:sz w:val="28"/>
          <w:szCs w:val="28"/>
        </w:rPr>
      </w:pPr>
      <w:r w:rsidRPr="00370629">
        <w:rPr>
          <w:b/>
          <w:bCs/>
          <w:sz w:val="28"/>
          <w:szCs w:val="28"/>
        </w:rPr>
        <w:t>Slika 1.</w:t>
      </w:r>
      <w:r w:rsidRPr="00370629">
        <w:rPr>
          <w:sz w:val="28"/>
          <w:szCs w:val="28"/>
        </w:rPr>
        <w:t xml:space="preserve"> Ponderirano vrednovanje</w:t>
      </w:r>
      <w:r w:rsidR="00CD24F2" w:rsidRPr="00370629">
        <w:rPr>
          <w:sz w:val="28"/>
          <w:szCs w:val="28"/>
        </w:rPr>
        <w:t xml:space="preserve"> alternativa</w:t>
      </w:r>
      <w:r w:rsidRPr="00370629">
        <w:rPr>
          <w:sz w:val="28"/>
          <w:szCs w:val="28"/>
        </w:rPr>
        <w:t xml:space="preserve"> sa obrazloženjem</w:t>
      </w:r>
    </w:p>
    <w:p w14:paraId="5561176A" w14:textId="7F91889B" w:rsidR="003B07D2" w:rsidRPr="00370629" w:rsidRDefault="003B07D2" w:rsidP="003B07D2">
      <w:pPr>
        <w:ind w:firstLine="567"/>
        <w:rPr>
          <w:sz w:val="28"/>
          <w:szCs w:val="28"/>
        </w:rPr>
      </w:pPr>
    </w:p>
    <w:p w14:paraId="7BEC93C2" w14:textId="4DF9B30C" w:rsidR="002D5FEA" w:rsidRPr="00370629" w:rsidRDefault="002D5FEA" w:rsidP="003B07D2">
      <w:pPr>
        <w:ind w:firstLine="567"/>
        <w:rPr>
          <w:sz w:val="28"/>
          <w:szCs w:val="28"/>
        </w:rPr>
      </w:pPr>
    </w:p>
    <w:p w14:paraId="5BF447DA" w14:textId="2BB517A0" w:rsidR="002D5FEA" w:rsidRPr="00370629" w:rsidRDefault="002D5FEA" w:rsidP="003B07D2">
      <w:pPr>
        <w:ind w:firstLine="567"/>
        <w:rPr>
          <w:sz w:val="28"/>
          <w:szCs w:val="28"/>
        </w:rPr>
      </w:pPr>
    </w:p>
    <w:p w14:paraId="414CD247" w14:textId="77777777" w:rsidR="002D5FEA" w:rsidRPr="00370629" w:rsidRDefault="002D5FEA" w:rsidP="003B07D2">
      <w:pPr>
        <w:ind w:firstLine="567"/>
        <w:rPr>
          <w:sz w:val="28"/>
          <w:szCs w:val="28"/>
        </w:rPr>
      </w:pPr>
    </w:p>
    <w:p w14:paraId="1862D15D" w14:textId="77777777" w:rsidR="002D5FEA" w:rsidRPr="00370629" w:rsidRDefault="002D5FEA" w:rsidP="003B07D2">
      <w:pPr>
        <w:ind w:firstLine="567"/>
        <w:rPr>
          <w:sz w:val="28"/>
          <w:szCs w:val="28"/>
        </w:rPr>
      </w:pPr>
    </w:p>
    <w:p w14:paraId="739F2C11" w14:textId="77777777" w:rsidR="002D5FEA" w:rsidRPr="00370629" w:rsidRDefault="002D5FEA" w:rsidP="003B07D2">
      <w:pPr>
        <w:ind w:firstLine="567"/>
        <w:rPr>
          <w:sz w:val="28"/>
          <w:szCs w:val="28"/>
        </w:rPr>
      </w:pPr>
    </w:p>
    <w:p w14:paraId="5ADCC6FE" w14:textId="77777777" w:rsidR="002D5FEA" w:rsidRPr="00370629" w:rsidRDefault="002D5FEA" w:rsidP="003B07D2">
      <w:pPr>
        <w:ind w:firstLine="567"/>
        <w:rPr>
          <w:sz w:val="28"/>
          <w:szCs w:val="28"/>
        </w:rPr>
      </w:pPr>
    </w:p>
    <w:p w14:paraId="1A9544ED" w14:textId="77777777" w:rsidR="002D5FEA" w:rsidRPr="00370629" w:rsidRDefault="002D5FEA" w:rsidP="003B07D2">
      <w:pPr>
        <w:ind w:firstLine="567"/>
        <w:rPr>
          <w:sz w:val="28"/>
          <w:szCs w:val="28"/>
        </w:rPr>
      </w:pPr>
    </w:p>
    <w:p w14:paraId="36977348" w14:textId="4D1A82E8" w:rsidR="002D5FEA" w:rsidRPr="00370629" w:rsidRDefault="004B0D0C" w:rsidP="004B0D0C">
      <w:pPr>
        <w:ind w:firstLine="567"/>
        <w:jc w:val="center"/>
        <w:rPr>
          <w:sz w:val="28"/>
          <w:szCs w:val="28"/>
        </w:rPr>
      </w:pPr>
      <w:r w:rsidRPr="00370629">
        <w:rPr>
          <w:noProof/>
          <w:sz w:val="28"/>
          <w:szCs w:val="28"/>
        </w:rPr>
        <w:lastRenderedPageBreak/>
        <w:drawing>
          <wp:anchor distT="0" distB="0" distL="114300" distR="114300" simplePos="0" relativeHeight="251662336" behindDoc="1" locked="0" layoutInCell="1" allowOverlap="1" wp14:anchorId="2EAEACFB" wp14:editId="166D57F6">
            <wp:simplePos x="0" y="0"/>
            <wp:positionH relativeFrom="column">
              <wp:posOffset>24130</wp:posOffset>
            </wp:positionH>
            <wp:positionV relativeFrom="paragraph">
              <wp:posOffset>4777105</wp:posOffset>
            </wp:positionV>
            <wp:extent cx="5362575" cy="2298065"/>
            <wp:effectExtent l="0" t="0" r="9525" b="6985"/>
            <wp:wrapTight wrapText="bothSides">
              <wp:wrapPolygon edited="0">
                <wp:start x="0" y="0"/>
                <wp:lineTo x="0" y="21487"/>
                <wp:lineTo x="21562" y="21487"/>
                <wp:lineTo x="21562" y="0"/>
                <wp:lineTo x="0" y="0"/>
              </wp:wrapPolygon>
            </wp:wrapTight>
            <wp:docPr id="13947072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10773" r="25828" b="44262"/>
                    <a:stretch/>
                  </pic:blipFill>
                  <pic:spPr bwMode="auto">
                    <a:xfrm>
                      <a:off x="0" y="0"/>
                      <a:ext cx="536257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noProof/>
          <w:sz w:val="28"/>
          <w:szCs w:val="28"/>
        </w:rPr>
        <w:drawing>
          <wp:anchor distT="0" distB="0" distL="114300" distR="114300" simplePos="0" relativeHeight="251661312" behindDoc="1" locked="0" layoutInCell="1" allowOverlap="1" wp14:anchorId="4C2728A0" wp14:editId="2C1400BF">
            <wp:simplePos x="0" y="0"/>
            <wp:positionH relativeFrom="margin">
              <wp:align>left</wp:align>
            </wp:positionH>
            <wp:positionV relativeFrom="margin">
              <wp:align>top</wp:align>
            </wp:positionV>
            <wp:extent cx="5843905" cy="5124450"/>
            <wp:effectExtent l="0" t="0" r="4445" b="0"/>
            <wp:wrapTight wrapText="bothSides">
              <wp:wrapPolygon edited="0">
                <wp:start x="0" y="0"/>
                <wp:lineTo x="0" y="21520"/>
                <wp:lineTo x="21546" y="21520"/>
                <wp:lineTo x="21546" y="0"/>
                <wp:lineTo x="0" y="0"/>
              </wp:wrapPolygon>
            </wp:wrapTight>
            <wp:docPr id="28573049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r="19371"/>
                    <a:stretch/>
                  </pic:blipFill>
                  <pic:spPr bwMode="auto">
                    <a:xfrm>
                      <a:off x="0" y="0"/>
                      <a:ext cx="5859605" cy="51376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70629">
        <w:rPr>
          <w:b/>
          <w:bCs/>
          <w:sz w:val="28"/>
          <w:szCs w:val="28"/>
        </w:rPr>
        <w:t>S</w:t>
      </w:r>
      <w:r w:rsidR="00CD24F2" w:rsidRPr="00370629">
        <w:rPr>
          <w:b/>
          <w:bCs/>
          <w:sz w:val="28"/>
          <w:szCs w:val="28"/>
        </w:rPr>
        <w:t>lika 2.</w:t>
      </w:r>
      <w:r w:rsidR="00CD24F2" w:rsidRPr="00370629">
        <w:rPr>
          <w:sz w:val="28"/>
          <w:szCs w:val="28"/>
        </w:rPr>
        <w:t xml:space="preserve"> Analiza troškova</w:t>
      </w:r>
    </w:p>
    <w:p w14:paraId="7ABF624D" w14:textId="77777777" w:rsidR="00CD24F2" w:rsidRPr="00370629" w:rsidRDefault="00CD24F2" w:rsidP="00CD24F2">
      <w:pPr>
        <w:ind w:firstLine="567"/>
        <w:jc w:val="center"/>
        <w:rPr>
          <w:sz w:val="28"/>
          <w:szCs w:val="28"/>
        </w:rPr>
      </w:pPr>
    </w:p>
    <w:p w14:paraId="15C15443" w14:textId="77777777" w:rsidR="004B0D0C" w:rsidRPr="00370629" w:rsidRDefault="004B0D0C" w:rsidP="00CD24F2">
      <w:pPr>
        <w:ind w:firstLine="567"/>
        <w:jc w:val="center"/>
        <w:rPr>
          <w:sz w:val="28"/>
          <w:szCs w:val="28"/>
        </w:rPr>
      </w:pPr>
    </w:p>
    <w:p w14:paraId="623FB6D9" w14:textId="77777777" w:rsidR="00CD24F2" w:rsidRPr="00370629" w:rsidRDefault="00CD24F2" w:rsidP="00CD24F2">
      <w:pPr>
        <w:ind w:firstLine="567"/>
        <w:jc w:val="center"/>
        <w:rPr>
          <w:sz w:val="28"/>
          <w:szCs w:val="28"/>
        </w:rPr>
      </w:pPr>
    </w:p>
    <w:p w14:paraId="2FA03126" w14:textId="77777777" w:rsidR="00CD24F2" w:rsidRPr="00370629" w:rsidRDefault="00CD24F2" w:rsidP="00CD24F2">
      <w:pPr>
        <w:ind w:firstLine="567"/>
        <w:jc w:val="center"/>
        <w:rPr>
          <w:sz w:val="28"/>
          <w:szCs w:val="28"/>
        </w:rPr>
      </w:pPr>
    </w:p>
    <w:p w14:paraId="64DA18C4" w14:textId="5402A124" w:rsidR="00CD24F2" w:rsidRPr="00370629" w:rsidRDefault="00CD24F2" w:rsidP="00CD24F2">
      <w:pPr>
        <w:ind w:firstLine="567"/>
        <w:jc w:val="center"/>
        <w:rPr>
          <w:sz w:val="28"/>
          <w:szCs w:val="28"/>
        </w:rPr>
      </w:pPr>
    </w:p>
    <w:p w14:paraId="7D45B07F" w14:textId="1191DC8D" w:rsidR="00CD24F2" w:rsidRPr="00370629" w:rsidRDefault="006B3588" w:rsidP="00370629">
      <w:pPr>
        <w:jc w:val="center"/>
        <w:rPr>
          <w:sz w:val="28"/>
          <w:szCs w:val="28"/>
        </w:rPr>
      </w:pPr>
      <w:r w:rsidRPr="00370629">
        <w:rPr>
          <w:b/>
          <w:bCs/>
          <w:noProof/>
          <w:sz w:val="28"/>
          <w:szCs w:val="28"/>
        </w:rPr>
        <w:lastRenderedPageBreak/>
        <w:drawing>
          <wp:anchor distT="0" distB="0" distL="114300" distR="114300" simplePos="0" relativeHeight="251664384" behindDoc="0" locked="0" layoutInCell="1" allowOverlap="1" wp14:anchorId="5F565674" wp14:editId="5647A060">
            <wp:simplePos x="0" y="0"/>
            <wp:positionH relativeFrom="margin">
              <wp:posOffset>-278813</wp:posOffset>
            </wp:positionH>
            <wp:positionV relativeFrom="paragraph">
              <wp:posOffset>2645278</wp:posOffset>
            </wp:positionV>
            <wp:extent cx="6426200" cy="2010410"/>
            <wp:effectExtent l="0" t="0" r="0" b="8890"/>
            <wp:wrapSquare wrapText="bothSides"/>
            <wp:docPr id="139876735"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4536" t="6414" r="4535" b="53356"/>
                    <a:stretch/>
                  </pic:blipFill>
                  <pic:spPr bwMode="auto">
                    <a:xfrm>
                      <a:off x="0" y="0"/>
                      <a:ext cx="6426200" cy="2010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FC5" w:rsidRPr="00370629">
        <w:rPr>
          <w:b/>
          <w:bCs/>
          <w:noProof/>
          <w:sz w:val="28"/>
          <w:szCs w:val="28"/>
        </w:rPr>
        <w:drawing>
          <wp:anchor distT="0" distB="0" distL="114300" distR="114300" simplePos="0" relativeHeight="251663360" behindDoc="0" locked="0" layoutInCell="1" allowOverlap="1" wp14:anchorId="610272EB" wp14:editId="2593AC37">
            <wp:simplePos x="0" y="0"/>
            <wp:positionH relativeFrom="margin">
              <wp:align>center</wp:align>
            </wp:positionH>
            <wp:positionV relativeFrom="margin">
              <wp:align>top</wp:align>
            </wp:positionV>
            <wp:extent cx="6414770" cy="2190750"/>
            <wp:effectExtent l="0" t="0" r="5080" b="0"/>
            <wp:wrapSquare wrapText="bothSides"/>
            <wp:docPr id="1899994878"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775" t="7122" r="17388" b="55269"/>
                    <a:stretch/>
                  </pic:blipFill>
                  <pic:spPr bwMode="auto">
                    <a:xfrm>
                      <a:off x="0" y="0"/>
                      <a:ext cx="6414770"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4F2" w:rsidRPr="00370629">
        <w:rPr>
          <w:b/>
          <w:bCs/>
          <w:sz w:val="28"/>
          <w:szCs w:val="28"/>
        </w:rPr>
        <w:t>Slika 3.</w:t>
      </w:r>
      <w:r w:rsidR="00CD24F2" w:rsidRPr="00370629">
        <w:rPr>
          <w:sz w:val="28"/>
          <w:szCs w:val="28"/>
        </w:rPr>
        <w:t xml:space="preserve"> Opis ključnih troškova</w:t>
      </w:r>
    </w:p>
    <w:p w14:paraId="2034F8DD" w14:textId="049748D6" w:rsidR="00CD24F2" w:rsidRPr="00370629" w:rsidRDefault="00370629" w:rsidP="00370629">
      <w:pPr>
        <w:ind w:firstLine="567"/>
        <w:jc w:val="center"/>
        <w:rPr>
          <w:sz w:val="28"/>
          <w:szCs w:val="28"/>
        </w:rPr>
      </w:pPr>
      <w:r w:rsidRPr="00370629">
        <w:rPr>
          <w:b/>
          <w:bCs/>
          <w:sz w:val="28"/>
          <w:szCs w:val="28"/>
        </w:rPr>
        <w:t>Slika 4.</w:t>
      </w:r>
      <w:r w:rsidRPr="00370629">
        <w:rPr>
          <w:sz w:val="28"/>
          <w:szCs w:val="28"/>
        </w:rPr>
        <w:t xml:space="preserve"> Opis očekivanih koristi</w:t>
      </w:r>
    </w:p>
    <w:p w14:paraId="37A2CB8F" w14:textId="03FB9F38" w:rsidR="00CD24F2" w:rsidRDefault="00370629" w:rsidP="00CD24F2">
      <w:pPr>
        <w:ind w:firstLine="567"/>
        <w:jc w:val="center"/>
        <w:rPr>
          <w:sz w:val="28"/>
          <w:szCs w:val="28"/>
        </w:rPr>
      </w:pPr>
      <w:r>
        <w:rPr>
          <w:noProof/>
          <w:sz w:val="28"/>
          <w:szCs w:val="28"/>
        </w:rPr>
        <w:drawing>
          <wp:inline distT="0" distB="0" distL="0" distR="0" wp14:anchorId="241BA25F" wp14:editId="470CA0DB">
            <wp:extent cx="4916486" cy="1768187"/>
            <wp:effectExtent l="0" t="0" r="0" b="3810"/>
            <wp:docPr id="97135035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874" r="14542" b="51695"/>
                    <a:stretch/>
                  </pic:blipFill>
                  <pic:spPr bwMode="auto">
                    <a:xfrm>
                      <a:off x="0" y="0"/>
                      <a:ext cx="4917056" cy="1768392"/>
                    </a:xfrm>
                    <a:prstGeom prst="rect">
                      <a:avLst/>
                    </a:prstGeom>
                    <a:noFill/>
                    <a:ln>
                      <a:noFill/>
                    </a:ln>
                    <a:extLst>
                      <a:ext uri="{53640926-AAD7-44D8-BBD7-CCE9431645EC}">
                        <a14:shadowObscured xmlns:a14="http://schemas.microsoft.com/office/drawing/2010/main"/>
                      </a:ext>
                    </a:extLst>
                  </pic:spPr>
                </pic:pic>
              </a:graphicData>
            </a:graphic>
          </wp:inline>
        </w:drawing>
      </w:r>
    </w:p>
    <w:p w14:paraId="642C29D5" w14:textId="35FD0745" w:rsidR="00370629" w:rsidRPr="00370629" w:rsidRDefault="00370629" w:rsidP="00CD24F2">
      <w:pPr>
        <w:ind w:firstLine="567"/>
        <w:jc w:val="center"/>
        <w:rPr>
          <w:sz w:val="28"/>
          <w:szCs w:val="28"/>
        </w:rPr>
      </w:pPr>
      <w:r w:rsidRPr="00370629">
        <w:rPr>
          <w:b/>
          <w:bCs/>
          <w:sz w:val="28"/>
          <w:szCs w:val="28"/>
        </w:rPr>
        <w:t>Slika 5.</w:t>
      </w:r>
      <w:r>
        <w:rPr>
          <w:sz w:val="28"/>
          <w:szCs w:val="28"/>
        </w:rPr>
        <w:t xml:space="preserve"> Provedba NPV i ROI analiza</w:t>
      </w:r>
    </w:p>
    <w:p w14:paraId="6FD9BE26" w14:textId="134AC9D1" w:rsidR="002D5FEA" w:rsidRPr="00370629" w:rsidRDefault="002D5FEA" w:rsidP="003B07D2">
      <w:pPr>
        <w:ind w:firstLine="567"/>
        <w:rPr>
          <w:sz w:val="28"/>
          <w:szCs w:val="28"/>
        </w:rPr>
      </w:pPr>
      <w:r w:rsidRPr="00370629">
        <w:rPr>
          <w:sz w:val="28"/>
          <w:szCs w:val="28"/>
        </w:rPr>
        <w:t>Zaključak</w:t>
      </w:r>
      <w:r w:rsidR="00370629" w:rsidRPr="00370629">
        <w:rPr>
          <w:sz w:val="28"/>
          <w:szCs w:val="28"/>
        </w:rPr>
        <w:t xml:space="preserve"> analize troškova</w:t>
      </w:r>
      <w:r w:rsidRPr="00370629">
        <w:rPr>
          <w:sz w:val="28"/>
          <w:szCs w:val="28"/>
        </w:rPr>
        <w:t xml:space="preserve">: </w:t>
      </w:r>
      <w:r w:rsidR="00975FE0">
        <w:rPr>
          <w:sz w:val="28"/>
          <w:szCs w:val="28"/>
        </w:rPr>
        <w:t>p</w:t>
      </w:r>
      <w:r w:rsidR="00975FE0" w:rsidRPr="00975FE0">
        <w:rPr>
          <w:sz w:val="28"/>
          <w:szCs w:val="28"/>
        </w:rPr>
        <w:t>očetna investicija od 51.405 eura se vraća se kroz promatrani period, a ukupni povrat na investiciju (ROI) iznosi 27,06%. Do kraja treće godine projekt postiže kumulativni neto sadašnju vrijednost (NPV) od 15.644,82, što ukazuje na to da je sustav profitabilan te ima potencijal za daljnji razvoj. Očekivano vrijeme povrata investicije je 3.43 godine.</w:t>
      </w:r>
    </w:p>
    <w:p w14:paraId="4397B4ED" w14:textId="77777777" w:rsidR="006B3588" w:rsidRPr="00370629" w:rsidRDefault="006B3588" w:rsidP="003B07D2">
      <w:pPr>
        <w:ind w:firstLine="567"/>
        <w:rPr>
          <w:sz w:val="28"/>
          <w:szCs w:val="28"/>
        </w:rPr>
      </w:pPr>
    </w:p>
    <w:p w14:paraId="3A327201" w14:textId="21F4E0EC" w:rsidR="006717D1" w:rsidRPr="00370629" w:rsidRDefault="000D6811" w:rsidP="00DF4B33">
      <w:pPr>
        <w:pStyle w:val="Naslov1"/>
      </w:pPr>
      <w:bookmarkStart w:id="9" w:name="_Toc193828041"/>
      <w:r w:rsidRPr="00370629">
        <w:lastRenderedPageBreak/>
        <w:t>Specifikacija zahtjeva</w:t>
      </w:r>
      <w:bookmarkEnd w:id="9"/>
    </w:p>
    <w:p w14:paraId="3407D002" w14:textId="1B9D6EF6" w:rsidR="000D6811" w:rsidRPr="00370629" w:rsidRDefault="001F21BB" w:rsidP="000D6811">
      <w:pPr>
        <w:pStyle w:val="Naslov2"/>
        <w:rPr>
          <w:sz w:val="36"/>
          <w:szCs w:val="36"/>
        </w:rPr>
      </w:pPr>
      <w:bookmarkStart w:id="10" w:name="_Toc193828042"/>
      <w:r w:rsidRPr="00370629">
        <w:rPr>
          <w:sz w:val="36"/>
          <w:szCs w:val="36"/>
        </w:rPr>
        <w:t>Poslovni zahtjevi</w:t>
      </w:r>
      <w:bookmarkEnd w:id="10"/>
    </w:p>
    <w:p w14:paraId="55343D8D" w14:textId="2F7CFFF0" w:rsidR="001F21BB" w:rsidRPr="00370629" w:rsidRDefault="00044D8B" w:rsidP="001F21BB">
      <w:pPr>
        <w:pStyle w:val="Naslov3"/>
        <w:rPr>
          <w:sz w:val="32"/>
          <w:szCs w:val="32"/>
        </w:rPr>
      </w:pPr>
      <w:bookmarkStart w:id="11" w:name="_Toc193828043"/>
      <w:r w:rsidRPr="00370629">
        <w:rPr>
          <w:sz w:val="32"/>
          <w:szCs w:val="32"/>
        </w:rPr>
        <w:t>Efikasnije</w:t>
      </w:r>
      <w:r w:rsidR="001F21BB" w:rsidRPr="00370629">
        <w:rPr>
          <w:sz w:val="32"/>
          <w:szCs w:val="32"/>
        </w:rPr>
        <w:t xml:space="preserve"> </w:t>
      </w:r>
      <w:r w:rsidR="00511CA6" w:rsidRPr="00370629">
        <w:rPr>
          <w:sz w:val="32"/>
          <w:szCs w:val="32"/>
        </w:rPr>
        <w:t>upravljanje objektom</w:t>
      </w:r>
      <w:bookmarkEnd w:id="11"/>
    </w:p>
    <w:p w14:paraId="06D66AEF" w14:textId="3097C5D3" w:rsidR="001B7C74" w:rsidRPr="00370629" w:rsidRDefault="001B7C74" w:rsidP="001B7C74">
      <w:pPr>
        <w:ind w:firstLine="708"/>
        <w:rPr>
          <w:b/>
          <w:bCs/>
          <w:sz w:val="28"/>
          <w:szCs w:val="28"/>
        </w:rPr>
      </w:pPr>
      <w:r w:rsidRPr="00370629">
        <w:rPr>
          <w:sz w:val="28"/>
          <w:szCs w:val="28"/>
        </w:rPr>
        <w:t>Sustav mora osigurati efikasnije upravljanje objektom kroz automatizirane procese koji smanjuju vrijeme obrade i povećavaju učinkovitost zaposlenika</w:t>
      </w:r>
      <w:r w:rsidR="000B5523" w:rsidRPr="00370629">
        <w:rPr>
          <w:sz w:val="28"/>
          <w:szCs w:val="28"/>
        </w:rPr>
        <w:t>. Prioritet zahtjeva je visok.</w:t>
      </w:r>
    </w:p>
    <w:p w14:paraId="7C7768F2" w14:textId="77777777" w:rsidR="000B5523" w:rsidRPr="00370629" w:rsidRDefault="000B5523" w:rsidP="000B5523">
      <w:pPr>
        <w:pStyle w:val="Naslov3"/>
        <w:rPr>
          <w:sz w:val="32"/>
          <w:szCs w:val="32"/>
        </w:rPr>
      </w:pPr>
      <w:bookmarkStart w:id="12" w:name="_Toc193828044"/>
      <w:r w:rsidRPr="00370629">
        <w:rPr>
          <w:sz w:val="32"/>
          <w:szCs w:val="32"/>
        </w:rPr>
        <w:t>Optimizacija upravljanja kapacitetima objekta</w:t>
      </w:r>
      <w:bookmarkEnd w:id="12"/>
      <w:r w:rsidRPr="00370629">
        <w:rPr>
          <w:sz w:val="32"/>
          <w:szCs w:val="32"/>
        </w:rPr>
        <w:t xml:space="preserve"> </w:t>
      </w:r>
    </w:p>
    <w:p w14:paraId="3059F8FA" w14:textId="498D0CB7" w:rsidR="000B5523" w:rsidRPr="00370629" w:rsidRDefault="000B5523" w:rsidP="000B5523">
      <w:pPr>
        <w:ind w:firstLine="708"/>
        <w:rPr>
          <w:rFonts w:ascii="Arial" w:hAnsi="Arial" w:cs="Arial"/>
          <w:b/>
          <w:bCs/>
          <w:sz w:val="36"/>
          <w:szCs w:val="36"/>
        </w:rPr>
      </w:pPr>
      <w:r w:rsidRPr="00370629">
        <w:rPr>
          <w:sz w:val="28"/>
          <w:szCs w:val="28"/>
        </w:rPr>
        <w:t>Sustav mora omogućiti upravljanje stolovima i kapacitetima objekta kroz sustav rezervacija koji maksimizira popunjenost i minimizira prazne stolove. Iz tog razloga, prioritet zahtjeva je srednji.</w:t>
      </w:r>
    </w:p>
    <w:p w14:paraId="1E93CDE9" w14:textId="73DE4069" w:rsidR="001F21BB" w:rsidRPr="00370629" w:rsidRDefault="00511CA6" w:rsidP="001F21BB">
      <w:pPr>
        <w:pStyle w:val="Naslov3"/>
        <w:rPr>
          <w:sz w:val="32"/>
          <w:szCs w:val="32"/>
        </w:rPr>
      </w:pPr>
      <w:bookmarkStart w:id="13" w:name="_Toc193828045"/>
      <w:r w:rsidRPr="00370629">
        <w:rPr>
          <w:sz w:val="32"/>
          <w:szCs w:val="32"/>
        </w:rPr>
        <w:t>Olakšano donošenje</w:t>
      </w:r>
      <w:r w:rsidR="001F21BB" w:rsidRPr="00370629">
        <w:rPr>
          <w:sz w:val="32"/>
          <w:szCs w:val="32"/>
        </w:rPr>
        <w:t xml:space="preserve"> stratešk</w:t>
      </w:r>
      <w:r w:rsidRPr="00370629">
        <w:rPr>
          <w:sz w:val="32"/>
          <w:szCs w:val="32"/>
        </w:rPr>
        <w:t>ih</w:t>
      </w:r>
      <w:r w:rsidR="001F21BB" w:rsidRPr="00370629">
        <w:rPr>
          <w:sz w:val="32"/>
          <w:szCs w:val="32"/>
        </w:rPr>
        <w:t xml:space="preserve"> odluk</w:t>
      </w:r>
      <w:r w:rsidRPr="00370629">
        <w:rPr>
          <w:sz w:val="32"/>
          <w:szCs w:val="32"/>
        </w:rPr>
        <w:t>a</w:t>
      </w:r>
      <w:bookmarkEnd w:id="13"/>
    </w:p>
    <w:p w14:paraId="59B70BF4" w14:textId="38724BBC" w:rsidR="000D6811" w:rsidRPr="00370629" w:rsidRDefault="001B7C74" w:rsidP="001B7C74">
      <w:pPr>
        <w:ind w:firstLine="708"/>
        <w:rPr>
          <w:sz w:val="28"/>
          <w:szCs w:val="28"/>
        </w:rPr>
      </w:pPr>
      <w:r w:rsidRPr="00370629">
        <w:rPr>
          <w:sz w:val="28"/>
          <w:szCs w:val="28"/>
        </w:rPr>
        <w:t>Sustav mora prikupljati i pohranjivati podatke o poslovanju te ih na upit vlasnika prikazati. Time se olakšava donošenje strateških poslovnih odluka. Zahtjev ima nizak prioritet.</w:t>
      </w:r>
    </w:p>
    <w:p w14:paraId="080489C1" w14:textId="1FF1BEB3" w:rsidR="0019719B" w:rsidRPr="00370629" w:rsidRDefault="0019719B" w:rsidP="0019719B">
      <w:pPr>
        <w:pStyle w:val="Naslov2"/>
        <w:rPr>
          <w:sz w:val="36"/>
          <w:szCs w:val="36"/>
        </w:rPr>
      </w:pPr>
      <w:bookmarkStart w:id="14" w:name="_Toc193828046"/>
      <w:r w:rsidRPr="00370629">
        <w:rPr>
          <w:sz w:val="36"/>
          <w:szCs w:val="36"/>
        </w:rPr>
        <w:t>Korisnički zahtjevi</w:t>
      </w:r>
      <w:bookmarkEnd w:id="14"/>
    </w:p>
    <w:p w14:paraId="1017F306" w14:textId="549911D6" w:rsidR="0019719B" w:rsidRPr="00370629" w:rsidRDefault="0019719B" w:rsidP="0019719B">
      <w:pPr>
        <w:pStyle w:val="Naslov3"/>
        <w:rPr>
          <w:sz w:val="32"/>
          <w:szCs w:val="32"/>
        </w:rPr>
      </w:pPr>
      <w:bookmarkStart w:id="15" w:name="_Toc193828047"/>
      <w:r w:rsidRPr="00370629">
        <w:rPr>
          <w:sz w:val="32"/>
          <w:szCs w:val="32"/>
        </w:rPr>
        <w:t>Pregled svih otvorenih narudžbi</w:t>
      </w:r>
      <w:bookmarkEnd w:id="15"/>
    </w:p>
    <w:p w14:paraId="4400478F" w14:textId="5496EFF7" w:rsidR="0019719B" w:rsidRPr="00370629" w:rsidRDefault="000B5523" w:rsidP="000B5523">
      <w:pPr>
        <w:ind w:firstLine="708"/>
        <w:rPr>
          <w:sz w:val="28"/>
          <w:szCs w:val="28"/>
        </w:rPr>
      </w:pPr>
      <w:r w:rsidRPr="00370629">
        <w:rPr>
          <w:sz w:val="28"/>
          <w:szCs w:val="28"/>
        </w:rPr>
        <w:t>Kuharskom osoblju treba</w:t>
      </w:r>
      <w:r w:rsidR="0019719B" w:rsidRPr="00370629">
        <w:rPr>
          <w:sz w:val="28"/>
          <w:szCs w:val="28"/>
        </w:rPr>
        <w:t xml:space="preserve"> omogućiti jasan pregled</w:t>
      </w:r>
      <w:r w:rsidR="00763101" w:rsidRPr="00370629">
        <w:rPr>
          <w:sz w:val="28"/>
          <w:szCs w:val="28"/>
        </w:rPr>
        <w:t xml:space="preserve"> i upravljanje </w:t>
      </w:r>
      <w:r w:rsidR="0019719B" w:rsidRPr="00370629">
        <w:rPr>
          <w:sz w:val="28"/>
          <w:szCs w:val="28"/>
        </w:rPr>
        <w:t>svi</w:t>
      </w:r>
      <w:r w:rsidR="00763101" w:rsidRPr="00370629">
        <w:rPr>
          <w:sz w:val="28"/>
          <w:szCs w:val="28"/>
        </w:rPr>
        <w:t xml:space="preserve">m </w:t>
      </w:r>
      <w:r w:rsidR="0019719B" w:rsidRPr="00370629">
        <w:rPr>
          <w:sz w:val="28"/>
          <w:szCs w:val="28"/>
        </w:rPr>
        <w:t>otvoren</w:t>
      </w:r>
      <w:r w:rsidR="00763101" w:rsidRPr="00370629">
        <w:rPr>
          <w:sz w:val="28"/>
          <w:szCs w:val="28"/>
        </w:rPr>
        <w:t>im</w:t>
      </w:r>
      <w:r w:rsidR="0019719B" w:rsidRPr="00370629">
        <w:rPr>
          <w:sz w:val="28"/>
          <w:szCs w:val="28"/>
        </w:rPr>
        <w:t xml:space="preserve"> narudžb</w:t>
      </w:r>
      <w:r w:rsidR="00763101" w:rsidRPr="00370629">
        <w:rPr>
          <w:sz w:val="28"/>
          <w:szCs w:val="28"/>
        </w:rPr>
        <w:t>ama</w:t>
      </w:r>
      <w:r w:rsidR="0019719B" w:rsidRPr="00370629">
        <w:rPr>
          <w:sz w:val="28"/>
          <w:szCs w:val="28"/>
        </w:rPr>
        <w:t xml:space="preserve"> s detaljima na </w:t>
      </w:r>
      <w:r w:rsidR="00763101" w:rsidRPr="00370629">
        <w:rPr>
          <w:sz w:val="28"/>
          <w:szCs w:val="28"/>
        </w:rPr>
        <w:t>desktop</w:t>
      </w:r>
      <w:r w:rsidR="0019719B" w:rsidRPr="00370629">
        <w:rPr>
          <w:sz w:val="28"/>
          <w:szCs w:val="28"/>
        </w:rPr>
        <w:t xml:space="preserve"> aplikaciji kako bi mogl</w:t>
      </w:r>
      <w:r w:rsidRPr="00370629">
        <w:rPr>
          <w:sz w:val="28"/>
          <w:szCs w:val="28"/>
        </w:rPr>
        <w:t>i</w:t>
      </w:r>
      <w:r w:rsidR="0019719B" w:rsidRPr="00370629">
        <w:rPr>
          <w:sz w:val="28"/>
          <w:szCs w:val="28"/>
        </w:rPr>
        <w:t xml:space="preserve"> efikasno pripremati jela.</w:t>
      </w:r>
      <w:r w:rsidR="00031553" w:rsidRPr="00370629">
        <w:rPr>
          <w:sz w:val="28"/>
          <w:szCs w:val="28"/>
        </w:rPr>
        <w:t xml:space="preserve"> Ovaj zahtjev je iznimno visokog prioriteta.</w:t>
      </w:r>
    </w:p>
    <w:p w14:paraId="1ACA3A2F" w14:textId="2038068B" w:rsidR="0019719B" w:rsidRPr="00370629" w:rsidRDefault="00044D8B" w:rsidP="0019719B">
      <w:pPr>
        <w:pStyle w:val="Naslov3"/>
        <w:rPr>
          <w:sz w:val="32"/>
          <w:szCs w:val="32"/>
        </w:rPr>
      </w:pPr>
      <w:bookmarkStart w:id="16" w:name="_Toc193828048"/>
      <w:r w:rsidRPr="00370629">
        <w:rPr>
          <w:sz w:val="32"/>
          <w:szCs w:val="32"/>
        </w:rPr>
        <w:t>Mogućnost</w:t>
      </w:r>
      <w:r w:rsidR="0019719B" w:rsidRPr="00370629">
        <w:rPr>
          <w:sz w:val="32"/>
          <w:szCs w:val="32"/>
        </w:rPr>
        <w:t xml:space="preserve"> online rezervacija</w:t>
      </w:r>
      <w:bookmarkEnd w:id="16"/>
      <w:r w:rsidR="0019719B" w:rsidRPr="00370629">
        <w:rPr>
          <w:sz w:val="32"/>
          <w:szCs w:val="32"/>
        </w:rPr>
        <w:t xml:space="preserve"> </w:t>
      </w:r>
    </w:p>
    <w:p w14:paraId="46807405" w14:textId="2BEA04A9" w:rsidR="0019719B" w:rsidRPr="00370629" w:rsidRDefault="000B5523" w:rsidP="000B5523">
      <w:pPr>
        <w:ind w:firstLine="708"/>
        <w:rPr>
          <w:sz w:val="28"/>
          <w:szCs w:val="28"/>
        </w:rPr>
      </w:pPr>
      <w:r w:rsidRPr="00370629">
        <w:rPr>
          <w:sz w:val="28"/>
          <w:szCs w:val="28"/>
        </w:rPr>
        <w:t>Gostima se treba</w:t>
      </w:r>
      <w:r w:rsidR="0019719B" w:rsidRPr="00370629">
        <w:rPr>
          <w:sz w:val="28"/>
          <w:szCs w:val="28"/>
        </w:rPr>
        <w:t xml:space="preserve"> omogućiti jedinstveno web sučelje preko kojeg mogu jednostavnim putem rezervirati svoje mjesto te imati uvid</w:t>
      </w:r>
      <w:r w:rsidR="00031553" w:rsidRPr="00370629">
        <w:rPr>
          <w:sz w:val="28"/>
          <w:szCs w:val="28"/>
        </w:rPr>
        <w:t xml:space="preserve"> u</w:t>
      </w:r>
      <w:r w:rsidR="0019719B" w:rsidRPr="00370629">
        <w:rPr>
          <w:sz w:val="28"/>
          <w:szCs w:val="28"/>
        </w:rPr>
        <w:t xml:space="preserve"> jelovnik i cjenik.</w:t>
      </w:r>
      <w:r w:rsidRPr="00370629">
        <w:rPr>
          <w:sz w:val="28"/>
          <w:szCs w:val="28"/>
        </w:rPr>
        <w:t xml:space="preserve"> Prioritet zahtjeva je visok.</w:t>
      </w:r>
    </w:p>
    <w:p w14:paraId="658897F3" w14:textId="180BD8B3" w:rsidR="00031553" w:rsidRPr="00370629" w:rsidRDefault="005622E5" w:rsidP="00031553">
      <w:pPr>
        <w:pStyle w:val="Naslov3"/>
        <w:rPr>
          <w:sz w:val="32"/>
          <w:szCs w:val="32"/>
        </w:rPr>
      </w:pPr>
      <w:bookmarkStart w:id="17" w:name="_Toc193828049"/>
      <w:r w:rsidRPr="00370629">
        <w:rPr>
          <w:sz w:val="32"/>
          <w:szCs w:val="32"/>
        </w:rPr>
        <w:t>Pristup podacima poslovanja</w:t>
      </w:r>
      <w:bookmarkEnd w:id="17"/>
    </w:p>
    <w:p w14:paraId="302C8BC1" w14:textId="6320E2DB" w:rsidR="0019719B" w:rsidRPr="00370629" w:rsidRDefault="005622E5" w:rsidP="005622E5">
      <w:pPr>
        <w:ind w:firstLine="708"/>
        <w:rPr>
          <w:sz w:val="28"/>
          <w:szCs w:val="28"/>
        </w:rPr>
      </w:pPr>
      <w:r w:rsidRPr="00370629">
        <w:rPr>
          <w:sz w:val="28"/>
          <w:szCs w:val="28"/>
        </w:rPr>
        <w:t>Vlasnicima ili voditeljima prodaje se mora omogućiti da sustav automatski prikuplja i pohranjuje podatke o poslovanju prikupljati te da se na upit vlasnika prikažu. Time se olakšava donošenje strateških poslovnih odluka. Zahtjev ima nizak prioritet.</w:t>
      </w:r>
    </w:p>
    <w:p w14:paraId="1A4689A0" w14:textId="7B35E3DB" w:rsidR="000D6811" w:rsidRPr="00370629" w:rsidRDefault="000D6811" w:rsidP="000D6811">
      <w:pPr>
        <w:pStyle w:val="Naslov2"/>
        <w:rPr>
          <w:sz w:val="36"/>
          <w:szCs w:val="36"/>
        </w:rPr>
      </w:pPr>
      <w:bookmarkStart w:id="18" w:name="_Toc193828050"/>
      <w:r w:rsidRPr="00370629">
        <w:rPr>
          <w:sz w:val="36"/>
          <w:szCs w:val="36"/>
        </w:rPr>
        <w:t>Funkcionalni zahtjevi</w:t>
      </w:r>
      <w:bookmarkEnd w:id="18"/>
    </w:p>
    <w:p w14:paraId="2B566B9B" w14:textId="780CB47D" w:rsidR="000D6811" w:rsidRPr="00370629" w:rsidRDefault="000D6811" w:rsidP="000D6811">
      <w:pPr>
        <w:pStyle w:val="Naslov3"/>
        <w:rPr>
          <w:sz w:val="32"/>
          <w:szCs w:val="32"/>
        </w:rPr>
      </w:pPr>
      <w:bookmarkStart w:id="19" w:name="_Toc193828051"/>
      <w:r w:rsidRPr="00370629">
        <w:rPr>
          <w:sz w:val="32"/>
          <w:szCs w:val="32"/>
        </w:rPr>
        <w:t>Prijava u sustav</w:t>
      </w:r>
      <w:bookmarkEnd w:id="19"/>
    </w:p>
    <w:p w14:paraId="1AF4343B" w14:textId="1EACAC1D" w:rsidR="000D6811" w:rsidRPr="00370629" w:rsidRDefault="000D6811" w:rsidP="00991EA3">
      <w:pPr>
        <w:ind w:firstLine="708"/>
        <w:rPr>
          <w:sz w:val="28"/>
          <w:szCs w:val="28"/>
        </w:rPr>
      </w:pPr>
      <w:r w:rsidRPr="00370629">
        <w:rPr>
          <w:sz w:val="28"/>
          <w:szCs w:val="28"/>
        </w:rPr>
        <w:t>Svaki zaposlenik se može prijaviti u sustav.</w:t>
      </w:r>
      <w:r w:rsidR="008006FC" w:rsidRPr="00370629">
        <w:rPr>
          <w:sz w:val="28"/>
          <w:szCs w:val="28"/>
        </w:rPr>
        <w:t xml:space="preserve"> </w:t>
      </w:r>
      <w:r w:rsidR="00991EA3" w:rsidRPr="00370629">
        <w:rPr>
          <w:sz w:val="28"/>
          <w:szCs w:val="28"/>
        </w:rPr>
        <w:t xml:space="preserve">Korištenje sustava nije moguće bez uspješne prijave koja osigurava odgovarajuća prava pristupa ovisno o ulozi zaposlenika. Iz tog razloga </w:t>
      </w:r>
      <w:r w:rsidR="00031553" w:rsidRPr="00370629">
        <w:rPr>
          <w:sz w:val="28"/>
          <w:szCs w:val="28"/>
        </w:rPr>
        <w:t>prioritet</w:t>
      </w:r>
      <w:r w:rsidR="008006FC" w:rsidRPr="00370629">
        <w:rPr>
          <w:sz w:val="28"/>
          <w:szCs w:val="28"/>
        </w:rPr>
        <w:t xml:space="preserve"> ovog zahtjeva</w:t>
      </w:r>
      <w:r w:rsidR="00991EA3" w:rsidRPr="00370629">
        <w:rPr>
          <w:sz w:val="28"/>
          <w:szCs w:val="28"/>
        </w:rPr>
        <w:t xml:space="preserve"> je visok</w:t>
      </w:r>
      <w:r w:rsidR="00031553" w:rsidRPr="00370629">
        <w:rPr>
          <w:sz w:val="28"/>
          <w:szCs w:val="28"/>
        </w:rPr>
        <w:t>.</w:t>
      </w:r>
    </w:p>
    <w:p w14:paraId="7DF42064" w14:textId="502B6B3C" w:rsidR="000D6811" w:rsidRPr="00370629" w:rsidRDefault="000D6811" w:rsidP="000D6811">
      <w:pPr>
        <w:pStyle w:val="Naslov3"/>
        <w:rPr>
          <w:sz w:val="32"/>
          <w:szCs w:val="32"/>
        </w:rPr>
      </w:pPr>
      <w:bookmarkStart w:id="20" w:name="_Toc193828052"/>
      <w:r w:rsidRPr="00370629">
        <w:rPr>
          <w:sz w:val="32"/>
          <w:szCs w:val="32"/>
        </w:rPr>
        <w:lastRenderedPageBreak/>
        <w:t>Dodavanje novih zaposlenika u sustav</w:t>
      </w:r>
      <w:bookmarkEnd w:id="20"/>
    </w:p>
    <w:p w14:paraId="5E8AC52D" w14:textId="205FCF73" w:rsidR="00991EA3" w:rsidRPr="00370629" w:rsidRDefault="00991EA3" w:rsidP="00991EA3">
      <w:pPr>
        <w:ind w:firstLine="708"/>
        <w:rPr>
          <w:rFonts w:ascii="Arial" w:hAnsi="Arial" w:cs="Arial"/>
          <w:b/>
          <w:bCs/>
          <w:sz w:val="32"/>
          <w:szCs w:val="32"/>
        </w:rPr>
      </w:pPr>
      <w:r w:rsidRPr="00370629">
        <w:rPr>
          <w:sz w:val="28"/>
          <w:szCs w:val="28"/>
        </w:rPr>
        <w:t>Sustav mora omogućiti dodavanje novih zaposlenika, uređivanje postojećih podataka i deaktivaciju računa zaposlenika koji više ne rade u objektu. Prioritet ovog zahtjeva je visok.</w:t>
      </w:r>
    </w:p>
    <w:p w14:paraId="07DD3CD1" w14:textId="2E611C63" w:rsidR="000D6811" w:rsidRPr="00370629" w:rsidRDefault="000D6811" w:rsidP="000D6811">
      <w:pPr>
        <w:pStyle w:val="Naslov3"/>
        <w:rPr>
          <w:sz w:val="32"/>
          <w:szCs w:val="32"/>
        </w:rPr>
      </w:pPr>
      <w:bookmarkStart w:id="21" w:name="_Toc193828053"/>
      <w:r w:rsidRPr="00370629">
        <w:rPr>
          <w:sz w:val="32"/>
          <w:szCs w:val="32"/>
        </w:rPr>
        <w:t xml:space="preserve">Stvaranje narudžbe </w:t>
      </w:r>
      <w:r w:rsidR="001F21BB" w:rsidRPr="00370629">
        <w:rPr>
          <w:sz w:val="32"/>
          <w:szCs w:val="32"/>
        </w:rPr>
        <w:t>za pripremu</w:t>
      </w:r>
      <w:bookmarkEnd w:id="21"/>
    </w:p>
    <w:p w14:paraId="2FBA5C73" w14:textId="5CD31DE7" w:rsidR="00991EA3" w:rsidRPr="00370629" w:rsidRDefault="00991EA3" w:rsidP="005622E5">
      <w:pPr>
        <w:ind w:firstLine="708"/>
        <w:rPr>
          <w:b/>
          <w:bCs/>
          <w:sz w:val="28"/>
          <w:szCs w:val="28"/>
        </w:rPr>
      </w:pPr>
      <w:r w:rsidRPr="00370629">
        <w:rPr>
          <w:sz w:val="28"/>
          <w:szCs w:val="28"/>
        </w:rPr>
        <w:t>Sustav mora omogućiti konobarima brz i jednostavan unos narudžbi putem mobilne aplikacije, s trenutnim prijenosom informacija kuhinji. Narudžbe moraju sadržavati detalje o jelu, količini, posebnim zahtjevima i broju stola. Prioritet zahtjeva je visok.</w:t>
      </w:r>
    </w:p>
    <w:p w14:paraId="154BADE0" w14:textId="73A1DDC7" w:rsidR="00031553" w:rsidRPr="00370629" w:rsidRDefault="00991EA3" w:rsidP="00031553">
      <w:pPr>
        <w:pStyle w:val="Naslov3"/>
        <w:rPr>
          <w:sz w:val="32"/>
          <w:szCs w:val="32"/>
        </w:rPr>
      </w:pPr>
      <w:r w:rsidRPr="00370629">
        <w:rPr>
          <w:rFonts w:ascii="Times New Roman" w:hAnsi="Times New Roman" w:cs="Times New Roman"/>
          <w:b w:val="0"/>
          <w:bCs w:val="0"/>
        </w:rPr>
        <w:t xml:space="preserve"> </w:t>
      </w:r>
      <w:bookmarkStart w:id="22" w:name="_Toc193828054"/>
      <w:r w:rsidR="000D6811" w:rsidRPr="00370629">
        <w:rPr>
          <w:sz w:val="32"/>
          <w:szCs w:val="32"/>
        </w:rPr>
        <w:t>Prikaz slobodnih stolova</w:t>
      </w:r>
      <w:bookmarkEnd w:id="22"/>
    </w:p>
    <w:p w14:paraId="54660DE1" w14:textId="43109E63" w:rsidR="00991EA3" w:rsidRPr="00370629" w:rsidRDefault="00991EA3" w:rsidP="00991EA3">
      <w:pPr>
        <w:ind w:firstLine="708"/>
        <w:rPr>
          <w:sz w:val="28"/>
          <w:szCs w:val="28"/>
        </w:rPr>
      </w:pPr>
      <w:r w:rsidRPr="00370629">
        <w:rPr>
          <w:sz w:val="28"/>
          <w:szCs w:val="28"/>
        </w:rPr>
        <w:t>Sustav mora pružati u vizualni prikaz trenutno zauzetih i slobodnih stolova, s informacijama o broju mjesta i očekivanom vremenu oslobađanja za zauzete stolove. Stoga prioritet je srednji.</w:t>
      </w:r>
    </w:p>
    <w:p w14:paraId="7155AA92" w14:textId="26B41037" w:rsidR="000D6811" w:rsidRPr="00370629" w:rsidRDefault="001F21BB" w:rsidP="000D6811">
      <w:pPr>
        <w:pStyle w:val="Naslov3"/>
        <w:rPr>
          <w:sz w:val="32"/>
          <w:szCs w:val="32"/>
        </w:rPr>
      </w:pPr>
      <w:bookmarkStart w:id="23" w:name="_Toc193828055"/>
      <w:r w:rsidRPr="00370629">
        <w:rPr>
          <w:sz w:val="32"/>
          <w:szCs w:val="32"/>
        </w:rPr>
        <w:t>Kontaktiranje dobavljača namirnica</w:t>
      </w:r>
      <w:bookmarkEnd w:id="23"/>
    </w:p>
    <w:p w14:paraId="2769864A" w14:textId="57E7CB18" w:rsidR="00991EA3" w:rsidRPr="00370629" w:rsidRDefault="00991EA3" w:rsidP="00991EA3">
      <w:pPr>
        <w:ind w:firstLine="708"/>
        <w:rPr>
          <w:rFonts w:ascii="Arial" w:hAnsi="Arial" w:cs="Arial"/>
          <w:b/>
          <w:bCs/>
          <w:sz w:val="32"/>
          <w:szCs w:val="32"/>
        </w:rPr>
      </w:pPr>
      <w:r w:rsidRPr="00370629">
        <w:rPr>
          <w:sz w:val="28"/>
          <w:szCs w:val="28"/>
        </w:rPr>
        <w:t>Sustav mora omogućiti praćenje stanja zaliha namirnica, uz automatsko slanje zahtjeva za narudžbu dobavljačima putem e-maila kada količine padnu ispod prethodno definiranih razina. Također, sustav mora bilježiti povijest narudžbi i omogućiti unos novih te ručno podešavanje graničnih vrijednosti za svaku namirnice. Prioritet ovog zahtjeva je nizak,</w:t>
      </w:r>
    </w:p>
    <w:p w14:paraId="530EFBE3" w14:textId="09F21703" w:rsidR="001F21BB" w:rsidRPr="00370629" w:rsidRDefault="0019719B" w:rsidP="001F21BB">
      <w:pPr>
        <w:pStyle w:val="Naslov3"/>
        <w:rPr>
          <w:sz w:val="32"/>
          <w:szCs w:val="32"/>
        </w:rPr>
      </w:pPr>
      <w:bookmarkStart w:id="24" w:name="_Toc193828056"/>
      <w:r w:rsidRPr="00370629">
        <w:rPr>
          <w:sz w:val="32"/>
          <w:szCs w:val="32"/>
        </w:rPr>
        <w:t>Automatsku sinkronizaciju narudžbe i izdavanje računa</w:t>
      </w:r>
      <w:bookmarkEnd w:id="24"/>
    </w:p>
    <w:p w14:paraId="1FF7CA97" w14:textId="65C111FB" w:rsidR="00AE443E" w:rsidRPr="00370629" w:rsidRDefault="00991EA3" w:rsidP="00991EA3">
      <w:pPr>
        <w:ind w:firstLine="708"/>
        <w:rPr>
          <w:sz w:val="28"/>
          <w:szCs w:val="28"/>
        </w:rPr>
      </w:pPr>
      <w:r w:rsidRPr="00370629">
        <w:rPr>
          <w:sz w:val="28"/>
          <w:szCs w:val="28"/>
        </w:rPr>
        <w:t xml:space="preserve">Sustav mora sinkronizirati sve narudžbe za pojedini stol te omogućiti izdavanje računa </w:t>
      </w:r>
      <w:r w:rsidR="00FD5AA3" w:rsidRPr="00370629">
        <w:rPr>
          <w:sz w:val="28"/>
          <w:szCs w:val="28"/>
        </w:rPr>
        <w:t>u</w:t>
      </w:r>
      <w:r w:rsidRPr="00370629">
        <w:rPr>
          <w:sz w:val="28"/>
          <w:szCs w:val="28"/>
        </w:rPr>
        <w:t xml:space="preserve"> </w:t>
      </w:r>
      <w:r w:rsidR="00FD5AA3" w:rsidRPr="00370629">
        <w:rPr>
          <w:sz w:val="28"/>
          <w:szCs w:val="28"/>
        </w:rPr>
        <w:t xml:space="preserve">nekoliko </w:t>
      </w:r>
      <w:r w:rsidRPr="00370629">
        <w:rPr>
          <w:sz w:val="28"/>
          <w:szCs w:val="28"/>
        </w:rPr>
        <w:t>kliko</w:t>
      </w:r>
      <w:r w:rsidR="00FD5AA3" w:rsidRPr="00370629">
        <w:rPr>
          <w:sz w:val="28"/>
          <w:szCs w:val="28"/>
        </w:rPr>
        <w:t>va</w:t>
      </w:r>
      <w:r w:rsidRPr="00370629">
        <w:rPr>
          <w:sz w:val="28"/>
          <w:szCs w:val="28"/>
        </w:rPr>
        <w:t xml:space="preserve">. Račun mora sadržavati sve naručene stavke s količinama, pojedinačnim cijenama i ukupnim iznosom, uz mogućnost </w:t>
      </w:r>
      <w:r w:rsidR="001B7C74" w:rsidRPr="00370629">
        <w:rPr>
          <w:sz w:val="28"/>
          <w:szCs w:val="28"/>
        </w:rPr>
        <w:t>podjele</w:t>
      </w:r>
      <w:r w:rsidRPr="00370629">
        <w:rPr>
          <w:sz w:val="28"/>
          <w:szCs w:val="28"/>
        </w:rPr>
        <w:t xml:space="preserve"> računa prema potrebi. </w:t>
      </w:r>
      <w:r w:rsidR="00AE443E" w:rsidRPr="00370629">
        <w:rPr>
          <w:sz w:val="28"/>
          <w:szCs w:val="28"/>
        </w:rPr>
        <w:t>Ova funkcionalnost je iznimno bitna za rad ugostiteljskog objekta stoga ima visoki prioritet.</w:t>
      </w:r>
    </w:p>
    <w:p w14:paraId="67084B75" w14:textId="7DE65A33" w:rsidR="001B7C74" w:rsidRPr="00370629" w:rsidRDefault="001B7C74" w:rsidP="001B7C74">
      <w:pPr>
        <w:pStyle w:val="Naslov3"/>
        <w:rPr>
          <w:sz w:val="32"/>
          <w:szCs w:val="32"/>
        </w:rPr>
      </w:pPr>
      <w:bookmarkStart w:id="25" w:name="_Toc193828057"/>
      <w:r w:rsidRPr="00370629">
        <w:rPr>
          <w:sz w:val="32"/>
          <w:szCs w:val="32"/>
        </w:rPr>
        <w:t>Upravljanje rezervacijama</w:t>
      </w:r>
      <w:bookmarkEnd w:id="25"/>
    </w:p>
    <w:p w14:paraId="5E1FAD96" w14:textId="16A63729" w:rsidR="001B7C74" w:rsidRPr="00370629" w:rsidRDefault="001B7C74" w:rsidP="001B7C74">
      <w:pPr>
        <w:ind w:firstLine="708"/>
        <w:rPr>
          <w:sz w:val="28"/>
          <w:szCs w:val="28"/>
        </w:rPr>
      </w:pPr>
      <w:r w:rsidRPr="00370629">
        <w:rPr>
          <w:sz w:val="28"/>
          <w:szCs w:val="28"/>
        </w:rPr>
        <w:t>Sustav mora omogućiti zaprimanje online rezervacija zatraženih putem web sučelja, te gostu e-mailom potvrditi dostupnost termina. Prioritet zahtjeva je visok.</w:t>
      </w:r>
    </w:p>
    <w:p w14:paraId="4BC57D75" w14:textId="674BF84F" w:rsidR="0019719B" w:rsidRPr="00370629" w:rsidRDefault="00AE443E" w:rsidP="00AE443E">
      <w:pPr>
        <w:pStyle w:val="Naslov2"/>
        <w:rPr>
          <w:sz w:val="36"/>
          <w:szCs w:val="36"/>
        </w:rPr>
      </w:pPr>
      <w:bookmarkStart w:id="26" w:name="_Toc193828058"/>
      <w:r w:rsidRPr="00370629">
        <w:rPr>
          <w:sz w:val="36"/>
          <w:szCs w:val="36"/>
        </w:rPr>
        <w:t>Nefunkcionalni zahtjevi</w:t>
      </w:r>
      <w:bookmarkEnd w:id="26"/>
    </w:p>
    <w:p w14:paraId="680E4A38" w14:textId="008858C1" w:rsidR="00B635A0" w:rsidRPr="00370629" w:rsidRDefault="003325D6" w:rsidP="00B635A0">
      <w:pPr>
        <w:pStyle w:val="Naslov3"/>
        <w:rPr>
          <w:sz w:val="32"/>
          <w:szCs w:val="32"/>
        </w:rPr>
      </w:pPr>
      <w:bookmarkStart w:id="27" w:name="_Toc193828059"/>
      <w:r>
        <w:rPr>
          <w:sz w:val="32"/>
          <w:szCs w:val="32"/>
        </w:rPr>
        <w:t xml:space="preserve">Pouzdanost i </w:t>
      </w:r>
      <w:bookmarkEnd w:id="27"/>
      <w:r>
        <w:rPr>
          <w:sz w:val="32"/>
          <w:szCs w:val="32"/>
        </w:rPr>
        <w:t>performanse sustava</w:t>
      </w:r>
    </w:p>
    <w:p w14:paraId="6BB92F7F" w14:textId="28815CDC" w:rsidR="007E4DE5" w:rsidRPr="00370629" w:rsidRDefault="003325D6" w:rsidP="00B94B3D">
      <w:pPr>
        <w:ind w:firstLine="708"/>
        <w:rPr>
          <w:sz w:val="28"/>
          <w:szCs w:val="28"/>
        </w:rPr>
      </w:pPr>
      <w:r w:rsidRPr="003325D6">
        <w:rPr>
          <w:sz w:val="28"/>
          <w:szCs w:val="28"/>
        </w:rPr>
        <w:t xml:space="preserve">Sustav mora osigurati MTTF (engl. </w:t>
      </w:r>
      <w:proofErr w:type="spellStart"/>
      <w:r w:rsidRPr="003325D6">
        <w:rPr>
          <w:i/>
          <w:iCs/>
          <w:sz w:val="28"/>
          <w:szCs w:val="28"/>
        </w:rPr>
        <w:t>Mean</w:t>
      </w:r>
      <w:proofErr w:type="spellEnd"/>
      <w:r w:rsidRPr="003325D6">
        <w:rPr>
          <w:i/>
          <w:iCs/>
          <w:sz w:val="28"/>
          <w:szCs w:val="28"/>
        </w:rPr>
        <w:t xml:space="preserve"> Time To </w:t>
      </w:r>
      <w:proofErr w:type="spellStart"/>
      <w:r w:rsidRPr="003325D6">
        <w:rPr>
          <w:i/>
          <w:iCs/>
          <w:sz w:val="28"/>
          <w:szCs w:val="28"/>
        </w:rPr>
        <w:t>Failure</w:t>
      </w:r>
      <w:proofErr w:type="spellEnd"/>
      <w:r w:rsidRPr="003325D6">
        <w:rPr>
          <w:sz w:val="28"/>
          <w:szCs w:val="28"/>
        </w:rPr>
        <w:t xml:space="preserve">) ne manji od </w:t>
      </w:r>
      <w:r w:rsidR="00706B89">
        <w:rPr>
          <w:sz w:val="28"/>
          <w:szCs w:val="28"/>
        </w:rPr>
        <w:t>2500</w:t>
      </w:r>
      <w:r w:rsidRPr="003325D6">
        <w:rPr>
          <w:sz w:val="28"/>
          <w:szCs w:val="28"/>
        </w:rPr>
        <w:t xml:space="preserve"> sati rada. Također, sustav mora podržavati istovremeni rad većeg broja korisnika bez smanjenja performansi. Stoga je prioritet tog zahtjeva visok.</w:t>
      </w:r>
    </w:p>
    <w:p w14:paraId="2A3DE04C" w14:textId="2D7242F1" w:rsidR="00B635A0" w:rsidRPr="00370629" w:rsidRDefault="00FD5AA3" w:rsidP="00B635A0">
      <w:pPr>
        <w:pStyle w:val="Naslov3"/>
        <w:rPr>
          <w:sz w:val="32"/>
          <w:szCs w:val="32"/>
        </w:rPr>
      </w:pPr>
      <w:r w:rsidRPr="00370629">
        <w:rPr>
          <w:sz w:val="32"/>
          <w:szCs w:val="32"/>
        </w:rPr>
        <w:lastRenderedPageBreak/>
        <w:t>Sigurnost podatka</w:t>
      </w:r>
    </w:p>
    <w:p w14:paraId="1AAD87E7" w14:textId="13D17156" w:rsidR="007E4DE5" w:rsidRPr="00370629" w:rsidRDefault="00FD5AA3" w:rsidP="00B94B3D">
      <w:pPr>
        <w:ind w:firstLine="708"/>
        <w:rPr>
          <w:rFonts w:ascii="Arial" w:hAnsi="Arial" w:cs="Arial"/>
          <w:b/>
          <w:bCs/>
          <w:sz w:val="32"/>
          <w:szCs w:val="32"/>
        </w:rPr>
      </w:pPr>
      <w:r w:rsidRPr="00370629">
        <w:rPr>
          <w:sz w:val="28"/>
          <w:szCs w:val="28"/>
        </w:rPr>
        <w:t>Sustav mora osigurati sigurnost podataka svih zaposlenika i gostiju primjenom enkripcije osjetljivih informacija, autentifikacije korisnika te redovitih sigurnosnih kopija podataka.</w:t>
      </w:r>
      <w:r w:rsidR="007E4DE5" w:rsidRPr="00370629">
        <w:rPr>
          <w:sz w:val="28"/>
          <w:szCs w:val="28"/>
        </w:rPr>
        <w:t xml:space="preserve"> Prioritet zahtjeva je </w:t>
      </w:r>
      <w:r w:rsidRPr="00370629">
        <w:rPr>
          <w:sz w:val="28"/>
          <w:szCs w:val="28"/>
        </w:rPr>
        <w:t>visok</w:t>
      </w:r>
      <w:r w:rsidR="007E4DE5" w:rsidRPr="00370629">
        <w:rPr>
          <w:sz w:val="28"/>
          <w:szCs w:val="28"/>
        </w:rPr>
        <w:t>.</w:t>
      </w:r>
    </w:p>
    <w:p w14:paraId="52A37A33" w14:textId="7D6EB1F2" w:rsidR="00B635A0" w:rsidRPr="00370629" w:rsidRDefault="00B635A0" w:rsidP="00B635A0">
      <w:pPr>
        <w:pStyle w:val="Naslov3"/>
        <w:rPr>
          <w:sz w:val="32"/>
          <w:szCs w:val="32"/>
        </w:rPr>
      </w:pPr>
      <w:bookmarkStart w:id="28" w:name="_Toc193828061"/>
      <w:r w:rsidRPr="00370629">
        <w:rPr>
          <w:sz w:val="32"/>
          <w:szCs w:val="32"/>
        </w:rPr>
        <w:t>Podrška za više jezika</w:t>
      </w:r>
      <w:bookmarkEnd w:id="28"/>
    </w:p>
    <w:p w14:paraId="58C6A83C" w14:textId="64F5AA29" w:rsidR="00B635A0" w:rsidRPr="00370629" w:rsidRDefault="007E4DE5" w:rsidP="007E4DE5">
      <w:pPr>
        <w:ind w:firstLine="708"/>
        <w:rPr>
          <w:sz w:val="28"/>
          <w:szCs w:val="28"/>
        </w:rPr>
      </w:pPr>
      <w:r w:rsidRPr="00370629">
        <w:rPr>
          <w:sz w:val="28"/>
          <w:szCs w:val="28"/>
        </w:rPr>
        <w:t>Sustav zbog velikog broja stranih radnika i gostiju mora podržavati višejezično sučelje s trenutnom implementacijom hrvatskog i engleskog jezika, te mogućnošću dodavanja novih jezika u budućnosti. Prioritet ovog zahtjeva je nizak.</w:t>
      </w:r>
    </w:p>
    <w:sectPr w:rsidR="00B635A0" w:rsidRPr="00370629" w:rsidSect="00281D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1097A" w14:textId="77777777" w:rsidR="00936A26" w:rsidRDefault="00936A26" w:rsidP="006001DD">
      <w:pPr>
        <w:spacing w:before="0" w:after="0"/>
      </w:pPr>
      <w:r>
        <w:separator/>
      </w:r>
    </w:p>
  </w:endnote>
  <w:endnote w:type="continuationSeparator" w:id="0">
    <w:p w14:paraId="170EB58B" w14:textId="77777777" w:rsidR="00936A26" w:rsidRDefault="00936A26" w:rsidP="006001D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tar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103AE" w14:textId="71697DFA" w:rsidR="00BB0E8A" w:rsidRDefault="00DA360C" w:rsidP="007E6C52">
    <w:pPr>
      <w:pStyle w:val="Podnoje"/>
      <w:framePr w:wrap="around" w:vAnchor="text" w:hAnchor="margin" w:xAlign="right" w:y="1"/>
      <w:rPr>
        <w:rStyle w:val="Brojstranice"/>
      </w:rPr>
    </w:pPr>
    <w:r>
      <w:rPr>
        <w:rStyle w:val="Brojstranice"/>
      </w:rPr>
      <w:fldChar w:fldCharType="begin"/>
    </w:r>
    <w:r w:rsidR="00BB0E8A">
      <w:rPr>
        <w:rStyle w:val="Brojstranice"/>
      </w:rPr>
      <w:instrText xml:space="preserve">PAGE  </w:instrText>
    </w:r>
    <w:r>
      <w:rPr>
        <w:rStyle w:val="Brojstranice"/>
      </w:rPr>
      <w:fldChar w:fldCharType="separate"/>
    </w:r>
    <w:r w:rsidR="00DF4B33">
      <w:rPr>
        <w:rStyle w:val="Brojstranice"/>
        <w:noProof/>
      </w:rPr>
      <w:t>0</w:t>
    </w:r>
    <w:r>
      <w:rPr>
        <w:rStyle w:val="Brojstranice"/>
      </w:rPr>
      <w:fldChar w:fldCharType="end"/>
    </w:r>
  </w:p>
  <w:p w14:paraId="16F7192F" w14:textId="77777777" w:rsidR="00BB0E8A" w:rsidRDefault="00BB0E8A" w:rsidP="007E6C52">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7F93F" w14:textId="77777777" w:rsidR="00BB0E8A" w:rsidRDefault="00DA360C" w:rsidP="007E6C52">
    <w:pPr>
      <w:pStyle w:val="Podnoje"/>
      <w:framePr w:wrap="around" w:vAnchor="text" w:hAnchor="margin" w:xAlign="right" w:y="1"/>
      <w:rPr>
        <w:rStyle w:val="Brojstranice"/>
      </w:rPr>
    </w:pPr>
    <w:r>
      <w:rPr>
        <w:rStyle w:val="Brojstranice"/>
      </w:rPr>
      <w:fldChar w:fldCharType="begin"/>
    </w:r>
    <w:r w:rsidR="00BB0E8A">
      <w:rPr>
        <w:rStyle w:val="Brojstranice"/>
      </w:rPr>
      <w:instrText xml:space="preserve">PAGE  </w:instrText>
    </w:r>
    <w:r>
      <w:rPr>
        <w:rStyle w:val="Brojstranice"/>
      </w:rPr>
      <w:fldChar w:fldCharType="separate"/>
    </w:r>
    <w:r w:rsidR="00CA46F8">
      <w:rPr>
        <w:rStyle w:val="Brojstranice"/>
        <w:noProof/>
      </w:rPr>
      <w:t>1</w:t>
    </w:r>
    <w:r>
      <w:rPr>
        <w:rStyle w:val="Brojstranice"/>
      </w:rPr>
      <w:fldChar w:fldCharType="end"/>
    </w:r>
  </w:p>
  <w:p w14:paraId="58F1D108" w14:textId="77777777" w:rsidR="00BB0E8A" w:rsidRDefault="00BB0E8A" w:rsidP="007E6C52">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6A24E" w14:textId="77777777" w:rsidR="00936A26" w:rsidRDefault="00936A26" w:rsidP="006001DD">
      <w:pPr>
        <w:spacing w:before="0" w:after="0"/>
      </w:pPr>
      <w:r>
        <w:separator/>
      </w:r>
    </w:p>
  </w:footnote>
  <w:footnote w:type="continuationSeparator" w:id="0">
    <w:p w14:paraId="3C19E755" w14:textId="77777777" w:rsidR="00936A26" w:rsidRDefault="00936A26" w:rsidP="006001D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3" w15:restartNumberingAfterBreak="0">
    <w:nsid w:val="0AF45E95"/>
    <w:multiLevelType w:val="hybridMultilevel"/>
    <w:tmpl w:val="6EE269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BF31804"/>
    <w:multiLevelType w:val="hybridMultilevel"/>
    <w:tmpl w:val="F2AAFB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4F47DF3"/>
    <w:multiLevelType w:val="hybridMultilevel"/>
    <w:tmpl w:val="3AC26CD6"/>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6" w15:restartNumberingAfterBreak="0">
    <w:nsid w:val="15EC2924"/>
    <w:multiLevelType w:val="hybridMultilevel"/>
    <w:tmpl w:val="E986515A"/>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4341B9"/>
    <w:multiLevelType w:val="hybridMultilevel"/>
    <w:tmpl w:val="4F92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01466"/>
    <w:multiLevelType w:val="hybridMultilevel"/>
    <w:tmpl w:val="A5960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712A50"/>
    <w:multiLevelType w:val="hybridMultilevel"/>
    <w:tmpl w:val="690EC976"/>
    <w:lvl w:ilvl="0" w:tplc="BCA499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28D1"/>
    <w:multiLevelType w:val="hybridMultilevel"/>
    <w:tmpl w:val="2AB02F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9A30571"/>
    <w:multiLevelType w:val="multilevel"/>
    <w:tmpl w:val="A308E37A"/>
    <w:lvl w:ilvl="0">
      <w:start w:val="1"/>
      <w:numFmt w:val="decimal"/>
      <w:pStyle w:val="Naslov1"/>
      <w:lvlText w:val="%1."/>
      <w:lvlJc w:val="left"/>
      <w:pPr>
        <w:tabs>
          <w:tab w:val="num" w:pos="432"/>
        </w:tabs>
        <w:ind w:left="432" w:hanging="432"/>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Naslov2"/>
      <w:lvlText w:val="%1.%2."/>
      <w:lvlJc w:val="left"/>
      <w:pPr>
        <w:tabs>
          <w:tab w:val="num" w:pos="756"/>
        </w:tabs>
        <w:ind w:left="756" w:hanging="576"/>
      </w:pPr>
      <w:rPr>
        <w:rFonts w:ascii="Arial" w:hAnsi="Arial" w:cs="Arial" w:hint="default"/>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Naslov3"/>
      <w:lvlText w:val="%1.%2.%3."/>
      <w:lvlJc w:val="left"/>
      <w:pPr>
        <w:tabs>
          <w:tab w:val="num" w:pos="720"/>
        </w:tabs>
        <w:ind w:left="720" w:hanging="720"/>
      </w:pPr>
      <w:rPr>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12" w15:restartNumberingAfterBreak="0">
    <w:nsid w:val="30EE4F32"/>
    <w:multiLevelType w:val="hybridMultilevel"/>
    <w:tmpl w:val="EAF455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30672F"/>
    <w:multiLevelType w:val="hybridMultilevel"/>
    <w:tmpl w:val="A56232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638325F"/>
    <w:multiLevelType w:val="hybridMultilevel"/>
    <w:tmpl w:val="37BC77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6D126D1"/>
    <w:multiLevelType w:val="hybridMultilevel"/>
    <w:tmpl w:val="C3AAFF6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15:restartNumberingAfterBreak="0">
    <w:nsid w:val="373F30C0"/>
    <w:multiLevelType w:val="multilevel"/>
    <w:tmpl w:val="A298180A"/>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8846D08"/>
    <w:multiLevelType w:val="multilevel"/>
    <w:tmpl w:val="19A2D2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15:restartNumberingAfterBreak="0">
    <w:nsid w:val="3B01488D"/>
    <w:multiLevelType w:val="hybridMultilevel"/>
    <w:tmpl w:val="193A328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40E3134E"/>
    <w:multiLevelType w:val="hybridMultilevel"/>
    <w:tmpl w:val="886AAB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B33AC6"/>
    <w:multiLevelType w:val="multilevel"/>
    <w:tmpl w:val="E95C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1A3FAC"/>
    <w:multiLevelType w:val="hybridMultilevel"/>
    <w:tmpl w:val="FA8C62AC"/>
    <w:lvl w:ilvl="0" w:tplc="541C3B4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FC205DA"/>
    <w:multiLevelType w:val="hybridMultilevel"/>
    <w:tmpl w:val="6750C0A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3" w15:restartNumberingAfterBreak="0">
    <w:nsid w:val="52681E8E"/>
    <w:multiLevelType w:val="hybridMultilevel"/>
    <w:tmpl w:val="0706F5E0"/>
    <w:lvl w:ilvl="0" w:tplc="6DFE401A">
      <w:start w:val="1"/>
      <w:numFmt w:val="decimal"/>
      <w:pStyle w:val="literatura"/>
      <w:lvlText w:val="[%1]"/>
      <w:lvlJc w:val="left"/>
      <w:pPr>
        <w:tabs>
          <w:tab w:val="num" w:pos="567"/>
        </w:tabs>
        <w:ind w:left="567" w:hanging="567"/>
      </w:pPr>
      <w:rPr>
        <w:rFonts w:hint="default"/>
        <w:b w:val="0"/>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5C417851"/>
    <w:multiLevelType w:val="hybridMultilevel"/>
    <w:tmpl w:val="097AF8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6E161398"/>
    <w:multiLevelType w:val="hybridMultilevel"/>
    <w:tmpl w:val="655607B2"/>
    <w:lvl w:ilvl="0" w:tplc="C55CFA2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26" w15:restartNumberingAfterBreak="0">
    <w:nsid w:val="70912E96"/>
    <w:multiLevelType w:val="hybridMultilevel"/>
    <w:tmpl w:val="D7FA30D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70971DD7"/>
    <w:multiLevelType w:val="hybridMultilevel"/>
    <w:tmpl w:val="E96C8F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73845208"/>
    <w:multiLevelType w:val="hybridMultilevel"/>
    <w:tmpl w:val="83F016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75F4277"/>
    <w:multiLevelType w:val="multilevel"/>
    <w:tmpl w:val="358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E0185"/>
    <w:multiLevelType w:val="hybridMultilevel"/>
    <w:tmpl w:val="11AAF49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1" w15:restartNumberingAfterBreak="0">
    <w:nsid w:val="78E40CFC"/>
    <w:multiLevelType w:val="hybridMultilevel"/>
    <w:tmpl w:val="A498F2B0"/>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2" w15:restartNumberingAfterBreak="0">
    <w:nsid w:val="7B247944"/>
    <w:multiLevelType w:val="hybridMultilevel"/>
    <w:tmpl w:val="CABE91A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3" w15:restartNumberingAfterBreak="0">
    <w:nsid w:val="7B6E7F17"/>
    <w:multiLevelType w:val="multilevel"/>
    <w:tmpl w:val="ADEE10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417479411">
    <w:abstractNumId w:val="11"/>
  </w:num>
  <w:num w:numId="2" w16cid:durableId="1319069505">
    <w:abstractNumId w:val="17"/>
  </w:num>
  <w:num w:numId="3" w16cid:durableId="714547335">
    <w:abstractNumId w:val="0"/>
  </w:num>
  <w:num w:numId="4" w16cid:durableId="800998528">
    <w:abstractNumId w:val="1"/>
  </w:num>
  <w:num w:numId="5" w16cid:durableId="656344775">
    <w:abstractNumId w:val="2"/>
  </w:num>
  <w:num w:numId="6" w16cid:durableId="709459902">
    <w:abstractNumId w:val="23"/>
  </w:num>
  <w:num w:numId="7" w16cid:durableId="1096943514">
    <w:abstractNumId w:val="32"/>
  </w:num>
  <w:num w:numId="8" w16cid:durableId="416941590">
    <w:abstractNumId w:val="6"/>
  </w:num>
  <w:num w:numId="9" w16cid:durableId="45956696">
    <w:abstractNumId w:val="15"/>
  </w:num>
  <w:num w:numId="10" w16cid:durableId="2052414968">
    <w:abstractNumId w:val="16"/>
  </w:num>
  <w:num w:numId="11" w16cid:durableId="533077429">
    <w:abstractNumId w:val="4"/>
  </w:num>
  <w:num w:numId="12" w16cid:durableId="663359950">
    <w:abstractNumId w:val="3"/>
  </w:num>
  <w:num w:numId="13" w16cid:durableId="612907557">
    <w:abstractNumId w:val="28"/>
  </w:num>
  <w:num w:numId="14" w16cid:durableId="1601716277">
    <w:abstractNumId w:val="5"/>
  </w:num>
  <w:num w:numId="15" w16cid:durableId="130290955">
    <w:abstractNumId w:val="30"/>
  </w:num>
  <w:num w:numId="16" w16cid:durableId="2025356596">
    <w:abstractNumId w:val="31"/>
  </w:num>
  <w:num w:numId="17" w16cid:durableId="2006392884">
    <w:abstractNumId w:val="22"/>
  </w:num>
  <w:num w:numId="18" w16cid:durableId="1404838889">
    <w:abstractNumId w:val="10"/>
  </w:num>
  <w:num w:numId="19" w16cid:durableId="844518329">
    <w:abstractNumId w:val="7"/>
  </w:num>
  <w:num w:numId="20" w16cid:durableId="857697020">
    <w:abstractNumId w:val="12"/>
  </w:num>
  <w:num w:numId="21" w16cid:durableId="1459302771">
    <w:abstractNumId w:val="9"/>
  </w:num>
  <w:num w:numId="22" w16cid:durableId="562057931">
    <w:abstractNumId w:val="33"/>
  </w:num>
  <w:num w:numId="23" w16cid:durableId="1089303621">
    <w:abstractNumId w:val="13"/>
  </w:num>
  <w:num w:numId="24" w16cid:durableId="613252370">
    <w:abstractNumId w:val="26"/>
  </w:num>
  <w:num w:numId="25" w16cid:durableId="1472136909">
    <w:abstractNumId w:val="21"/>
  </w:num>
  <w:num w:numId="26" w16cid:durableId="1009140689">
    <w:abstractNumId w:val="27"/>
  </w:num>
  <w:num w:numId="27" w16cid:durableId="1410073974">
    <w:abstractNumId w:val="14"/>
  </w:num>
  <w:num w:numId="28" w16cid:durableId="608588241">
    <w:abstractNumId w:val="18"/>
  </w:num>
  <w:num w:numId="29" w16cid:durableId="279651725">
    <w:abstractNumId w:val="25"/>
  </w:num>
  <w:num w:numId="30" w16cid:durableId="1467504118">
    <w:abstractNumId w:val="24"/>
  </w:num>
  <w:num w:numId="31" w16cid:durableId="520509133">
    <w:abstractNumId w:val="19"/>
  </w:num>
  <w:num w:numId="32" w16cid:durableId="2004967918">
    <w:abstractNumId w:val="8"/>
  </w:num>
  <w:num w:numId="33" w16cid:durableId="532039959">
    <w:abstractNumId w:val="29"/>
  </w:num>
  <w:num w:numId="34" w16cid:durableId="135885118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F7"/>
    <w:rsid w:val="00004063"/>
    <w:rsid w:val="000040F6"/>
    <w:rsid w:val="0001551C"/>
    <w:rsid w:val="00025AAB"/>
    <w:rsid w:val="00031553"/>
    <w:rsid w:val="00036121"/>
    <w:rsid w:val="00036305"/>
    <w:rsid w:val="00042FCB"/>
    <w:rsid w:val="00044D8B"/>
    <w:rsid w:val="00045541"/>
    <w:rsid w:val="00045E0F"/>
    <w:rsid w:val="000517CD"/>
    <w:rsid w:val="00073B17"/>
    <w:rsid w:val="00083A68"/>
    <w:rsid w:val="00084762"/>
    <w:rsid w:val="00094147"/>
    <w:rsid w:val="000950E6"/>
    <w:rsid w:val="000A02B8"/>
    <w:rsid w:val="000A434C"/>
    <w:rsid w:val="000A53B3"/>
    <w:rsid w:val="000A5BFF"/>
    <w:rsid w:val="000A5D74"/>
    <w:rsid w:val="000B137C"/>
    <w:rsid w:val="000B5523"/>
    <w:rsid w:val="000B790B"/>
    <w:rsid w:val="000C3FB9"/>
    <w:rsid w:val="000C5B7A"/>
    <w:rsid w:val="000C6B76"/>
    <w:rsid w:val="000D232D"/>
    <w:rsid w:val="000D2DAB"/>
    <w:rsid w:val="000D3E3A"/>
    <w:rsid w:val="000D6811"/>
    <w:rsid w:val="000D7416"/>
    <w:rsid w:val="000E0A06"/>
    <w:rsid w:val="000E24F3"/>
    <w:rsid w:val="000E49B8"/>
    <w:rsid w:val="000E7641"/>
    <w:rsid w:val="00112E71"/>
    <w:rsid w:val="00123B98"/>
    <w:rsid w:val="00126713"/>
    <w:rsid w:val="00127D21"/>
    <w:rsid w:val="00132224"/>
    <w:rsid w:val="0013284C"/>
    <w:rsid w:val="001348CF"/>
    <w:rsid w:val="0013795A"/>
    <w:rsid w:val="00141DBD"/>
    <w:rsid w:val="00145CB8"/>
    <w:rsid w:val="00151594"/>
    <w:rsid w:val="00167C43"/>
    <w:rsid w:val="00176ACC"/>
    <w:rsid w:val="00180894"/>
    <w:rsid w:val="001814A7"/>
    <w:rsid w:val="00183A62"/>
    <w:rsid w:val="00185677"/>
    <w:rsid w:val="00186F57"/>
    <w:rsid w:val="00187AB9"/>
    <w:rsid w:val="0019719B"/>
    <w:rsid w:val="001A357A"/>
    <w:rsid w:val="001B5472"/>
    <w:rsid w:val="001B78F5"/>
    <w:rsid w:val="001B7A55"/>
    <w:rsid w:val="001B7C74"/>
    <w:rsid w:val="001D428F"/>
    <w:rsid w:val="001E0E76"/>
    <w:rsid w:val="001E70E9"/>
    <w:rsid w:val="001F03C6"/>
    <w:rsid w:val="001F21BB"/>
    <w:rsid w:val="002025FC"/>
    <w:rsid w:val="00204495"/>
    <w:rsid w:val="00212562"/>
    <w:rsid w:val="00217F7C"/>
    <w:rsid w:val="00221CD6"/>
    <w:rsid w:val="0022339E"/>
    <w:rsid w:val="00223FD0"/>
    <w:rsid w:val="00224686"/>
    <w:rsid w:val="00225DDA"/>
    <w:rsid w:val="002308D3"/>
    <w:rsid w:val="00241266"/>
    <w:rsid w:val="00244892"/>
    <w:rsid w:val="002700FA"/>
    <w:rsid w:val="0027084D"/>
    <w:rsid w:val="00281DA6"/>
    <w:rsid w:val="00287409"/>
    <w:rsid w:val="00292A54"/>
    <w:rsid w:val="00294388"/>
    <w:rsid w:val="00297D5E"/>
    <w:rsid w:val="002A33CE"/>
    <w:rsid w:val="002A39BA"/>
    <w:rsid w:val="002B449B"/>
    <w:rsid w:val="002B5900"/>
    <w:rsid w:val="002C055E"/>
    <w:rsid w:val="002C7B50"/>
    <w:rsid w:val="002D5FEA"/>
    <w:rsid w:val="002E49EA"/>
    <w:rsid w:val="002F0F0C"/>
    <w:rsid w:val="002F1217"/>
    <w:rsid w:val="002F22E8"/>
    <w:rsid w:val="00304056"/>
    <w:rsid w:val="0030514D"/>
    <w:rsid w:val="003325D6"/>
    <w:rsid w:val="0033427F"/>
    <w:rsid w:val="00340D54"/>
    <w:rsid w:val="00351CAE"/>
    <w:rsid w:val="00355F06"/>
    <w:rsid w:val="00357415"/>
    <w:rsid w:val="00366383"/>
    <w:rsid w:val="00370629"/>
    <w:rsid w:val="0037127C"/>
    <w:rsid w:val="00373E03"/>
    <w:rsid w:val="0037533E"/>
    <w:rsid w:val="00380F18"/>
    <w:rsid w:val="00382A81"/>
    <w:rsid w:val="00387958"/>
    <w:rsid w:val="00392B25"/>
    <w:rsid w:val="003A0938"/>
    <w:rsid w:val="003A0A59"/>
    <w:rsid w:val="003A14AB"/>
    <w:rsid w:val="003A438C"/>
    <w:rsid w:val="003B07D2"/>
    <w:rsid w:val="003B7A03"/>
    <w:rsid w:val="003C41D3"/>
    <w:rsid w:val="003C4F6C"/>
    <w:rsid w:val="003D0705"/>
    <w:rsid w:val="003F4A00"/>
    <w:rsid w:val="0040037B"/>
    <w:rsid w:val="00403315"/>
    <w:rsid w:val="00412A5E"/>
    <w:rsid w:val="00420871"/>
    <w:rsid w:val="00422B85"/>
    <w:rsid w:val="004247AD"/>
    <w:rsid w:val="004252CA"/>
    <w:rsid w:val="004425CC"/>
    <w:rsid w:val="00442A34"/>
    <w:rsid w:val="00443ABE"/>
    <w:rsid w:val="0045094F"/>
    <w:rsid w:val="00453331"/>
    <w:rsid w:val="00453A91"/>
    <w:rsid w:val="00454D96"/>
    <w:rsid w:val="004625A8"/>
    <w:rsid w:val="004647A3"/>
    <w:rsid w:val="00466F7F"/>
    <w:rsid w:val="0047358A"/>
    <w:rsid w:val="00491501"/>
    <w:rsid w:val="004A162F"/>
    <w:rsid w:val="004B0D0C"/>
    <w:rsid w:val="004B27DE"/>
    <w:rsid w:val="004B2C0E"/>
    <w:rsid w:val="004C2AB0"/>
    <w:rsid w:val="004C35AF"/>
    <w:rsid w:val="004C42A2"/>
    <w:rsid w:val="004C5203"/>
    <w:rsid w:val="004D4E0C"/>
    <w:rsid w:val="004E0B87"/>
    <w:rsid w:val="004E6007"/>
    <w:rsid w:val="004E69FE"/>
    <w:rsid w:val="004F3F8F"/>
    <w:rsid w:val="004F4861"/>
    <w:rsid w:val="004F7C4C"/>
    <w:rsid w:val="00501657"/>
    <w:rsid w:val="005037A2"/>
    <w:rsid w:val="005079FC"/>
    <w:rsid w:val="00507F16"/>
    <w:rsid w:val="00511CA6"/>
    <w:rsid w:val="00514B05"/>
    <w:rsid w:val="00521F3A"/>
    <w:rsid w:val="00526165"/>
    <w:rsid w:val="00526899"/>
    <w:rsid w:val="00527A26"/>
    <w:rsid w:val="005622E5"/>
    <w:rsid w:val="005664A1"/>
    <w:rsid w:val="005673CA"/>
    <w:rsid w:val="005715EC"/>
    <w:rsid w:val="00572FDE"/>
    <w:rsid w:val="00577E8A"/>
    <w:rsid w:val="00586ADB"/>
    <w:rsid w:val="00586D69"/>
    <w:rsid w:val="005951E1"/>
    <w:rsid w:val="005A0FEF"/>
    <w:rsid w:val="005A1869"/>
    <w:rsid w:val="005A2850"/>
    <w:rsid w:val="005A38B9"/>
    <w:rsid w:val="005B48A5"/>
    <w:rsid w:val="005B608D"/>
    <w:rsid w:val="005C2B9D"/>
    <w:rsid w:val="005C3E10"/>
    <w:rsid w:val="005C6256"/>
    <w:rsid w:val="005C6EF2"/>
    <w:rsid w:val="005C7B63"/>
    <w:rsid w:val="005D4A75"/>
    <w:rsid w:val="005D514D"/>
    <w:rsid w:val="005D651D"/>
    <w:rsid w:val="005D7006"/>
    <w:rsid w:val="005D78D9"/>
    <w:rsid w:val="005E08A6"/>
    <w:rsid w:val="005E180B"/>
    <w:rsid w:val="005E4FAE"/>
    <w:rsid w:val="005E6DBF"/>
    <w:rsid w:val="005E7754"/>
    <w:rsid w:val="005F01BA"/>
    <w:rsid w:val="006001DD"/>
    <w:rsid w:val="00600BE5"/>
    <w:rsid w:val="00612835"/>
    <w:rsid w:val="00616374"/>
    <w:rsid w:val="00617097"/>
    <w:rsid w:val="00623EB2"/>
    <w:rsid w:val="00625C24"/>
    <w:rsid w:val="006310D6"/>
    <w:rsid w:val="00645909"/>
    <w:rsid w:val="00651E53"/>
    <w:rsid w:val="00657F57"/>
    <w:rsid w:val="00657FA8"/>
    <w:rsid w:val="00662B11"/>
    <w:rsid w:val="00670C80"/>
    <w:rsid w:val="006717D1"/>
    <w:rsid w:val="00672007"/>
    <w:rsid w:val="00672DB3"/>
    <w:rsid w:val="00697D36"/>
    <w:rsid w:val="006A3E52"/>
    <w:rsid w:val="006B09E4"/>
    <w:rsid w:val="006B3588"/>
    <w:rsid w:val="006C16FE"/>
    <w:rsid w:val="006C4CDF"/>
    <w:rsid w:val="006C51B2"/>
    <w:rsid w:val="006E3351"/>
    <w:rsid w:val="006E408F"/>
    <w:rsid w:val="006F1B2A"/>
    <w:rsid w:val="006F5A92"/>
    <w:rsid w:val="007011EC"/>
    <w:rsid w:val="007016BF"/>
    <w:rsid w:val="00706B89"/>
    <w:rsid w:val="007073A6"/>
    <w:rsid w:val="00732C67"/>
    <w:rsid w:val="00736C6A"/>
    <w:rsid w:val="00736E2C"/>
    <w:rsid w:val="00763101"/>
    <w:rsid w:val="0076774C"/>
    <w:rsid w:val="00775076"/>
    <w:rsid w:val="0078016C"/>
    <w:rsid w:val="00782538"/>
    <w:rsid w:val="00790328"/>
    <w:rsid w:val="007A74B6"/>
    <w:rsid w:val="007B1934"/>
    <w:rsid w:val="007B5512"/>
    <w:rsid w:val="007C7F72"/>
    <w:rsid w:val="007D0BEB"/>
    <w:rsid w:val="007D1484"/>
    <w:rsid w:val="007D7395"/>
    <w:rsid w:val="007D76C7"/>
    <w:rsid w:val="007E25D9"/>
    <w:rsid w:val="007E37F8"/>
    <w:rsid w:val="007E4DE5"/>
    <w:rsid w:val="007E6C52"/>
    <w:rsid w:val="007F4ED1"/>
    <w:rsid w:val="008006FC"/>
    <w:rsid w:val="00801B10"/>
    <w:rsid w:val="0080467B"/>
    <w:rsid w:val="00816218"/>
    <w:rsid w:val="00816D0F"/>
    <w:rsid w:val="00826F36"/>
    <w:rsid w:val="00830DF5"/>
    <w:rsid w:val="00831AC7"/>
    <w:rsid w:val="008330EB"/>
    <w:rsid w:val="00835770"/>
    <w:rsid w:val="00840877"/>
    <w:rsid w:val="008414E1"/>
    <w:rsid w:val="008525F3"/>
    <w:rsid w:val="0085641E"/>
    <w:rsid w:val="0086124E"/>
    <w:rsid w:val="0086797C"/>
    <w:rsid w:val="00871F2B"/>
    <w:rsid w:val="00875DA7"/>
    <w:rsid w:val="008875F7"/>
    <w:rsid w:val="00890077"/>
    <w:rsid w:val="00894DFA"/>
    <w:rsid w:val="008B1C30"/>
    <w:rsid w:val="008B2612"/>
    <w:rsid w:val="008B62E4"/>
    <w:rsid w:val="008C4DF6"/>
    <w:rsid w:val="008C703C"/>
    <w:rsid w:val="008C75BE"/>
    <w:rsid w:val="008D63AD"/>
    <w:rsid w:val="008D7941"/>
    <w:rsid w:val="008E3956"/>
    <w:rsid w:val="008E3BA7"/>
    <w:rsid w:val="008E5C6A"/>
    <w:rsid w:val="008E6D8D"/>
    <w:rsid w:val="008F6C96"/>
    <w:rsid w:val="00901D59"/>
    <w:rsid w:val="00903E67"/>
    <w:rsid w:val="009061DC"/>
    <w:rsid w:val="0090620E"/>
    <w:rsid w:val="0090783B"/>
    <w:rsid w:val="009174E1"/>
    <w:rsid w:val="00931F8B"/>
    <w:rsid w:val="00932F74"/>
    <w:rsid w:val="009341CD"/>
    <w:rsid w:val="00934D69"/>
    <w:rsid w:val="00935E82"/>
    <w:rsid w:val="00936A26"/>
    <w:rsid w:val="00936D7C"/>
    <w:rsid w:val="00941F62"/>
    <w:rsid w:val="009447C0"/>
    <w:rsid w:val="00945586"/>
    <w:rsid w:val="0094644F"/>
    <w:rsid w:val="009477A3"/>
    <w:rsid w:val="0095788B"/>
    <w:rsid w:val="00965F70"/>
    <w:rsid w:val="00972BAA"/>
    <w:rsid w:val="009733CB"/>
    <w:rsid w:val="00973D0E"/>
    <w:rsid w:val="00975FE0"/>
    <w:rsid w:val="00983037"/>
    <w:rsid w:val="00987707"/>
    <w:rsid w:val="009907F8"/>
    <w:rsid w:val="00991EA3"/>
    <w:rsid w:val="009937C7"/>
    <w:rsid w:val="00994F6C"/>
    <w:rsid w:val="009A15A7"/>
    <w:rsid w:val="009B0B48"/>
    <w:rsid w:val="009C3ACE"/>
    <w:rsid w:val="009C4BA4"/>
    <w:rsid w:val="009C4EE0"/>
    <w:rsid w:val="009D2AB8"/>
    <w:rsid w:val="009D555B"/>
    <w:rsid w:val="009D5A5C"/>
    <w:rsid w:val="009D5F30"/>
    <w:rsid w:val="009E0350"/>
    <w:rsid w:val="009E6094"/>
    <w:rsid w:val="009F7F4B"/>
    <w:rsid w:val="00A149FB"/>
    <w:rsid w:val="00A21765"/>
    <w:rsid w:val="00A24B2F"/>
    <w:rsid w:val="00A5141E"/>
    <w:rsid w:val="00A524BD"/>
    <w:rsid w:val="00A52C44"/>
    <w:rsid w:val="00A54563"/>
    <w:rsid w:val="00A61507"/>
    <w:rsid w:val="00A61FC5"/>
    <w:rsid w:val="00A6205B"/>
    <w:rsid w:val="00A67A18"/>
    <w:rsid w:val="00A67A49"/>
    <w:rsid w:val="00A67A51"/>
    <w:rsid w:val="00A77CAC"/>
    <w:rsid w:val="00A87F94"/>
    <w:rsid w:val="00A9035B"/>
    <w:rsid w:val="00A943EE"/>
    <w:rsid w:val="00A959B1"/>
    <w:rsid w:val="00A961EA"/>
    <w:rsid w:val="00A96A22"/>
    <w:rsid w:val="00AA46AF"/>
    <w:rsid w:val="00AA4A78"/>
    <w:rsid w:val="00AA5664"/>
    <w:rsid w:val="00AB1E27"/>
    <w:rsid w:val="00AB4BBC"/>
    <w:rsid w:val="00AB6B07"/>
    <w:rsid w:val="00AB75A3"/>
    <w:rsid w:val="00AC4571"/>
    <w:rsid w:val="00AD6358"/>
    <w:rsid w:val="00AE0B1C"/>
    <w:rsid w:val="00AE3C12"/>
    <w:rsid w:val="00AE443E"/>
    <w:rsid w:val="00AF3ABA"/>
    <w:rsid w:val="00AF6F40"/>
    <w:rsid w:val="00B05062"/>
    <w:rsid w:val="00B145AF"/>
    <w:rsid w:val="00B21AC6"/>
    <w:rsid w:val="00B413ED"/>
    <w:rsid w:val="00B60790"/>
    <w:rsid w:val="00B62C7B"/>
    <w:rsid w:val="00B635A0"/>
    <w:rsid w:val="00B65022"/>
    <w:rsid w:val="00B66674"/>
    <w:rsid w:val="00B9454B"/>
    <w:rsid w:val="00B94B3D"/>
    <w:rsid w:val="00BA297E"/>
    <w:rsid w:val="00BB045A"/>
    <w:rsid w:val="00BB0D28"/>
    <w:rsid w:val="00BB0E8A"/>
    <w:rsid w:val="00BB338F"/>
    <w:rsid w:val="00BC1B01"/>
    <w:rsid w:val="00BC27A7"/>
    <w:rsid w:val="00BC51EA"/>
    <w:rsid w:val="00BC6BFD"/>
    <w:rsid w:val="00C25FCA"/>
    <w:rsid w:val="00C275BC"/>
    <w:rsid w:val="00C323B4"/>
    <w:rsid w:val="00C3506D"/>
    <w:rsid w:val="00C45044"/>
    <w:rsid w:val="00C53535"/>
    <w:rsid w:val="00C55F81"/>
    <w:rsid w:val="00C73890"/>
    <w:rsid w:val="00C80491"/>
    <w:rsid w:val="00C844B6"/>
    <w:rsid w:val="00C93FAF"/>
    <w:rsid w:val="00CA1608"/>
    <w:rsid w:val="00CA2D14"/>
    <w:rsid w:val="00CA46F8"/>
    <w:rsid w:val="00CB4045"/>
    <w:rsid w:val="00CC105B"/>
    <w:rsid w:val="00CC33F9"/>
    <w:rsid w:val="00CC6FF1"/>
    <w:rsid w:val="00CD16E2"/>
    <w:rsid w:val="00CD24F2"/>
    <w:rsid w:val="00CD5FB8"/>
    <w:rsid w:val="00CE1A24"/>
    <w:rsid w:val="00CE6AB8"/>
    <w:rsid w:val="00CF3130"/>
    <w:rsid w:val="00D0376A"/>
    <w:rsid w:val="00D04184"/>
    <w:rsid w:val="00D15EF5"/>
    <w:rsid w:val="00D33C22"/>
    <w:rsid w:val="00D340B2"/>
    <w:rsid w:val="00D35BA0"/>
    <w:rsid w:val="00D36AAB"/>
    <w:rsid w:val="00D4092C"/>
    <w:rsid w:val="00D443DC"/>
    <w:rsid w:val="00D51303"/>
    <w:rsid w:val="00D538F1"/>
    <w:rsid w:val="00D54475"/>
    <w:rsid w:val="00D6075B"/>
    <w:rsid w:val="00D6095B"/>
    <w:rsid w:val="00D6098C"/>
    <w:rsid w:val="00D63B1E"/>
    <w:rsid w:val="00D65395"/>
    <w:rsid w:val="00D7505B"/>
    <w:rsid w:val="00D80E3A"/>
    <w:rsid w:val="00D80F17"/>
    <w:rsid w:val="00D8124F"/>
    <w:rsid w:val="00D82489"/>
    <w:rsid w:val="00D8683D"/>
    <w:rsid w:val="00DA360C"/>
    <w:rsid w:val="00DB6FC5"/>
    <w:rsid w:val="00DD4CB0"/>
    <w:rsid w:val="00DD514B"/>
    <w:rsid w:val="00DE46B8"/>
    <w:rsid w:val="00DF4B33"/>
    <w:rsid w:val="00E25173"/>
    <w:rsid w:val="00E27FB5"/>
    <w:rsid w:val="00E34104"/>
    <w:rsid w:val="00E54656"/>
    <w:rsid w:val="00E55E42"/>
    <w:rsid w:val="00E61152"/>
    <w:rsid w:val="00E714AE"/>
    <w:rsid w:val="00E72B90"/>
    <w:rsid w:val="00E80957"/>
    <w:rsid w:val="00E8534C"/>
    <w:rsid w:val="00E86AAE"/>
    <w:rsid w:val="00EA346C"/>
    <w:rsid w:val="00EA35DC"/>
    <w:rsid w:val="00EA64CC"/>
    <w:rsid w:val="00EA70FF"/>
    <w:rsid w:val="00EC080F"/>
    <w:rsid w:val="00EC10A7"/>
    <w:rsid w:val="00EC7CF5"/>
    <w:rsid w:val="00ED0F79"/>
    <w:rsid w:val="00EE0C24"/>
    <w:rsid w:val="00EE13D5"/>
    <w:rsid w:val="00F0011B"/>
    <w:rsid w:val="00F00543"/>
    <w:rsid w:val="00F024F7"/>
    <w:rsid w:val="00F04737"/>
    <w:rsid w:val="00F1322C"/>
    <w:rsid w:val="00F1470B"/>
    <w:rsid w:val="00F16C86"/>
    <w:rsid w:val="00F21223"/>
    <w:rsid w:val="00F261DC"/>
    <w:rsid w:val="00F350D5"/>
    <w:rsid w:val="00F35FE5"/>
    <w:rsid w:val="00F379D4"/>
    <w:rsid w:val="00F40EA5"/>
    <w:rsid w:val="00F4383A"/>
    <w:rsid w:val="00F45042"/>
    <w:rsid w:val="00F70BDE"/>
    <w:rsid w:val="00F71ACA"/>
    <w:rsid w:val="00F72CA6"/>
    <w:rsid w:val="00F75E2F"/>
    <w:rsid w:val="00F8507A"/>
    <w:rsid w:val="00F86EEA"/>
    <w:rsid w:val="00F966A2"/>
    <w:rsid w:val="00F979B9"/>
    <w:rsid w:val="00FA5B8E"/>
    <w:rsid w:val="00FB1EE1"/>
    <w:rsid w:val="00FB5360"/>
    <w:rsid w:val="00FD24A4"/>
    <w:rsid w:val="00FD5AA3"/>
    <w:rsid w:val="00FE05E2"/>
    <w:rsid w:val="00FE2EB0"/>
    <w:rsid w:val="00FE3872"/>
    <w:rsid w:val="00FF027B"/>
    <w:rsid w:val="00FF2375"/>
    <w:rsid w:val="00FF2E18"/>
    <w:rsid w:val="00FF37BB"/>
    <w:rsid w:val="00FF5087"/>
    <w:rsid w:val="00FF6ED9"/>
    <w:rsid w:val="00FF7829"/>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D736"/>
  <w15:docId w15:val="{579F6077-F2B6-4A90-A3A4-7F7D99392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4F7"/>
    <w:pPr>
      <w:spacing w:before="120" w:after="120" w:line="240" w:lineRule="auto"/>
      <w:jc w:val="both"/>
    </w:pPr>
    <w:rPr>
      <w:rFonts w:ascii="Times New Roman" w:eastAsia="Times New Roman" w:hAnsi="Times New Roman" w:cs="Times New Roman"/>
      <w:sz w:val="24"/>
      <w:szCs w:val="24"/>
    </w:rPr>
  </w:style>
  <w:style w:type="paragraph" w:styleId="Naslov1">
    <w:name w:val="heading 1"/>
    <w:basedOn w:val="Normal"/>
    <w:next w:val="Normal"/>
    <w:link w:val="Naslov1Char"/>
    <w:qFormat/>
    <w:rsid w:val="00DF4B33"/>
    <w:pPr>
      <w:keepNext/>
      <w:pageBreakBefore/>
      <w:numPr>
        <w:numId w:val="1"/>
      </w:numPr>
      <w:tabs>
        <w:tab w:val="clear" w:pos="432"/>
        <w:tab w:val="left" w:pos="567"/>
      </w:tabs>
      <w:spacing w:before="240" w:after="240"/>
      <w:ind w:left="567" w:hanging="567"/>
      <w:jc w:val="left"/>
      <w:outlineLvl w:val="0"/>
    </w:pPr>
    <w:rPr>
      <w:rFonts w:ascii="Arial" w:hAnsi="Arial" w:cs="Arial"/>
      <w:b/>
      <w:bCs/>
      <w:kern w:val="32"/>
      <w:sz w:val="40"/>
      <w:szCs w:val="36"/>
    </w:rPr>
  </w:style>
  <w:style w:type="paragraph" w:styleId="Naslov2">
    <w:name w:val="heading 2"/>
    <w:basedOn w:val="Normal"/>
    <w:next w:val="Normal"/>
    <w:link w:val="Naslov2Char"/>
    <w:qFormat/>
    <w:rsid w:val="00F024F7"/>
    <w:pPr>
      <w:keepNext/>
      <w:numPr>
        <w:ilvl w:val="1"/>
        <w:numId w:val="1"/>
      </w:numPr>
      <w:tabs>
        <w:tab w:val="left" w:pos="709"/>
      </w:tabs>
      <w:ind w:left="709" w:hanging="709"/>
      <w:jc w:val="left"/>
      <w:outlineLvl w:val="1"/>
    </w:pPr>
    <w:rPr>
      <w:rFonts w:ascii="Arial" w:hAnsi="Arial" w:cs="Arial"/>
      <w:b/>
      <w:bCs/>
      <w:iCs/>
      <w:sz w:val="32"/>
      <w:szCs w:val="32"/>
    </w:rPr>
  </w:style>
  <w:style w:type="paragraph" w:styleId="Naslov3">
    <w:name w:val="heading 3"/>
    <w:basedOn w:val="Normal"/>
    <w:next w:val="Normal"/>
    <w:link w:val="Naslov3Char"/>
    <w:qFormat/>
    <w:rsid w:val="00F024F7"/>
    <w:pPr>
      <w:keepNext/>
      <w:numPr>
        <w:ilvl w:val="2"/>
        <w:numId w:val="1"/>
      </w:numPr>
      <w:tabs>
        <w:tab w:val="left" w:pos="851"/>
      </w:tabs>
      <w:jc w:val="left"/>
      <w:outlineLvl w:val="2"/>
    </w:pPr>
    <w:rPr>
      <w:rFonts w:ascii="Arial" w:hAnsi="Arial" w:cs="Arial"/>
      <w:b/>
      <w:bCs/>
      <w:sz w:val="28"/>
      <w:szCs w:val="28"/>
    </w:rPr>
  </w:style>
  <w:style w:type="paragraph" w:styleId="Naslov4">
    <w:name w:val="heading 4"/>
    <w:basedOn w:val="Normal"/>
    <w:next w:val="Normal"/>
    <w:link w:val="Naslov4Char"/>
    <w:qFormat/>
    <w:rsid w:val="00F024F7"/>
    <w:pPr>
      <w:keepNext/>
      <w:numPr>
        <w:ilvl w:val="3"/>
        <w:numId w:val="1"/>
      </w:numPr>
      <w:spacing w:before="240" w:after="60"/>
      <w:outlineLvl w:val="3"/>
    </w:pPr>
    <w:rPr>
      <w:b/>
      <w:bCs/>
      <w:sz w:val="28"/>
      <w:szCs w:val="28"/>
    </w:rPr>
  </w:style>
  <w:style w:type="paragraph" w:styleId="Naslov5">
    <w:name w:val="heading 5"/>
    <w:basedOn w:val="Normal"/>
    <w:next w:val="Normal"/>
    <w:link w:val="Naslov5Char"/>
    <w:qFormat/>
    <w:rsid w:val="00F024F7"/>
    <w:pPr>
      <w:numPr>
        <w:ilvl w:val="4"/>
        <w:numId w:val="1"/>
      </w:numPr>
      <w:spacing w:before="240" w:after="60"/>
      <w:outlineLvl w:val="4"/>
    </w:pPr>
    <w:rPr>
      <w:b/>
      <w:bCs/>
      <w:i/>
      <w:iCs/>
      <w:sz w:val="26"/>
      <w:szCs w:val="26"/>
    </w:rPr>
  </w:style>
  <w:style w:type="paragraph" w:styleId="Naslov6">
    <w:name w:val="heading 6"/>
    <w:basedOn w:val="Normal"/>
    <w:next w:val="Normal"/>
    <w:link w:val="Naslov6Char"/>
    <w:qFormat/>
    <w:rsid w:val="00F024F7"/>
    <w:pPr>
      <w:numPr>
        <w:ilvl w:val="5"/>
        <w:numId w:val="1"/>
      </w:numPr>
      <w:spacing w:before="240" w:after="60"/>
      <w:outlineLvl w:val="5"/>
    </w:pPr>
    <w:rPr>
      <w:b/>
      <w:bCs/>
      <w:sz w:val="22"/>
      <w:szCs w:val="22"/>
    </w:rPr>
  </w:style>
  <w:style w:type="paragraph" w:styleId="Naslov7">
    <w:name w:val="heading 7"/>
    <w:basedOn w:val="Normal"/>
    <w:next w:val="Normal"/>
    <w:link w:val="Naslov7Char"/>
    <w:qFormat/>
    <w:rsid w:val="00F024F7"/>
    <w:pPr>
      <w:numPr>
        <w:ilvl w:val="6"/>
        <w:numId w:val="1"/>
      </w:numPr>
      <w:spacing w:before="240" w:after="60"/>
      <w:outlineLvl w:val="6"/>
    </w:pPr>
  </w:style>
  <w:style w:type="paragraph" w:styleId="Naslov8">
    <w:name w:val="heading 8"/>
    <w:basedOn w:val="Normal"/>
    <w:next w:val="Normal"/>
    <w:link w:val="Naslov8Char"/>
    <w:qFormat/>
    <w:rsid w:val="00F024F7"/>
    <w:pPr>
      <w:numPr>
        <w:ilvl w:val="7"/>
        <w:numId w:val="1"/>
      </w:numPr>
      <w:spacing w:before="240" w:after="60"/>
      <w:outlineLvl w:val="7"/>
    </w:pPr>
    <w:rPr>
      <w:i/>
      <w:iCs/>
    </w:rPr>
  </w:style>
  <w:style w:type="paragraph" w:styleId="Naslov9">
    <w:name w:val="heading 9"/>
    <w:basedOn w:val="Normal"/>
    <w:next w:val="Normal"/>
    <w:link w:val="Naslov9Char"/>
    <w:qFormat/>
    <w:rsid w:val="00F024F7"/>
    <w:pPr>
      <w:numPr>
        <w:ilvl w:val="8"/>
        <w:numId w:val="1"/>
      </w:numPr>
      <w:spacing w:before="240" w:after="60"/>
      <w:outlineLvl w:val="8"/>
    </w:pPr>
    <w:rPr>
      <w:rFonts w:ascii="Arial"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rsid w:val="00DF4B33"/>
    <w:rPr>
      <w:rFonts w:ascii="Arial" w:eastAsia="Times New Roman" w:hAnsi="Arial" w:cs="Arial"/>
      <w:b/>
      <w:bCs/>
      <w:kern w:val="32"/>
      <w:sz w:val="40"/>
      <w:szCs w:val="36"/>
    </w:rPr>
  </w:style>
  <w:style w:type="character" w:customStyle="1" w:styleId="Naslov2Char">
    <w:name w:val="Naslov 2 Char"/>
    <w:basedOn w:val="Zadanifontodlomka"/>
    <w:link w:val="Naslov2"/>
    <w:rsid w:val="00F024F7"/>
    <w:rPr>
      <w:rFonts w:ascii="Arial" w:eastAsia="Times New Roman" w:hAnsi="Arial" w:cs="Arial"/>
      <w:b/>
      <w:bCs/>
      <w:iCs/>
      <w:sz w:val="32"/>
      <w:szCs w:val="32"/>
    </w:rPr>
  </w:style>
  <w:style w:type="character" w:customStyle="1" w:styleId="Naslov3Char">
    <w:name w:val="Naslov 3 Char"/>
    <w:basedOn w:val="Zadanifontodlomka"/>
    <w:link w:val="Naslov3"/>
    <w:rsid w:val="00F024F7"/>
    <w:rPr>
      <w:rFonts w:ascii="Arial" w:eastAsia="Times New Roman" w:hAnsi="Arial" w:cs="Arial"/>
      <w:b/>
      <w:bCs/>
      <w:sz w:val="28"/>
      <w:szCs w:val="28"/>
    </w:rPr>
  </w:style>
  <w:style w:type="character" w:customStyle="1" w:styleId="Naslov4Char">
    <w:name w:val="Naslov 4 Char"/>
    <w:basedOn w:val="Zadanifontodlomka"/>
    <w:link w:val="Naslov4"/>
    <w:rsid w:val="00F024F7"/>
    <w:rPr>
      <w:rFonts w:ascii="Times New Roman" w:eastAsia="Times New Roman" w:hAnsi="Times New Roman" w:cs="Times New Roman"/>
      <w:b/>
      <w:bCs/>
      <w:sz w:val="28"/>
      <w:szCs w:val="28"/>
    </w:rPr>
  </w:style>
  <w:style w:type="character" w:customStyle="1" w:styleId="Naslov5Char">
    <w:name w:val="Naslov 5 Char"/>
    <w:basedOn w:val="Zadanifontodlomka"/>
    <w:link w:val="Naslov5"/>
    <w:rsid w:val="00F024F7"/>
    <w:rPr>
      <w:rFonts w:ascii="Times New Roman" w:eastAsia="Times New Roman" w:hAnsi="Times New Roman" w:cs="Times New Roman"/>
      <w:b/>
      <w:bCs/>
      <w:i/>
      <w:iCs/>
      <w:sz w:val="26"/>
      <w:szCs w:val="26"/>
    </w:rPr>
  </w:style>
  <w:style w:type="character" w:customStyle="1" w:styleId="Naslov6Char">
    <w:name w:val="Naslov 6 Char"/>
    <w:basedOn w:val="Zadanifontodlomka"/>
    <w:link w:val="Naslov6"/>
    <w:rsid w:val="00F024F7"/>
    <w:rPr>
      <w:rFonts w:ascii="Times New Roman" w:eastAsia="Times New Roman" w:hAnsi="Times New Roman" w:cs="Times New Roman"/>
      <w:b/>
      <w:bCs/>
    </w:rPr>
  </w:style>
  <w:style w:type="character" w:customStyle="1" w:styleId="Naslov7Char">
    <w:name w:val="Naslov 7 Char"/>
    <w:basedOn w:val="Zadanifontodlomka"/>
    <w:link w:val="Naslov7"/>
    <w:rsid w:val="00F024F7"/>
    <w:rPr>
      <w:rFonts w:ascii="Times New Roman" w:eastAsia="Times New Roman" w:hAnsi="Times New Roman" w:cs="Times New Roman"/>
      <w:sz w:val="24"/>
      <w:szCs w:val="24"/>
    </w:rPr>
  </w:style>
  <w:style w:type="character" w:customStyle="1" w:styleId="Naslov8Char">
    <w:name w:val="Naslov 8 Char"/>
    <w:basedOn w:val="Zadanifontodlomka"/>
    <w:link w:val="Naslov8"/>
    <w:rsid w:val="00F024F7"/>
    <w:rPr>
      <w:rFonts w:ascii="Times New Roman" w:eastAsia="Times New Roman" w:hAnsi="Times New Roman" w:cs="Times New Roman"/>
      <w:i/>
      <w:iCs/>
      <w:sz w:val="24"/>
      <w:szCs w:val="24"/>
    </w:rPr>
  </w:style>
  <w:style w:type="character" w:customStyle="1" w:styleId="Naslov9Char">
    <w:name w:val="Naslov 9 Char"/>
    <w:basedOn w:val="Zadanifontodlomka"/>
    <w:link w:val="Naslov9"/>
    <w:rsid w:val="00F024F7"/>
    <w:rPr>
      <w:rFonts w:ascii="Arial" w:eastAsia="Times New Roman" w:hAnsi="Arial" w:cs="Arial"/>
    </w:rPr>
  </w:style>
  <w:style w:type="paragraph" w:styleId="Opisslike">
    <w:name w:val="caption"/>
    <w:basedOn w:val="Normal"/>
    <w:next w:val="Normal"/>
    <w:qFormat/>
    <w:rsid w:val="00F024F7"/>
    <w:rPr>
      <w:b/>
      <w:bCs/>
      <w:sz w:val="20"/>
      <w:szCs w:val="20"/>
    </w:rPr>
  </w:style>
  <w:style w:type="table" w:styleId="Reetkatablice">
    <w:name w:val="Table Grid"/>
    <w:basedOn w:val="Obinatablica"/>
    <w:rsid w:val="00F024F7"/>
    <w:pPr>
      <w:spacing w:after="120" w:line="240" w:lineRule="auto"/>
    </w:pPr>
    <w:rPr>
      <w:rFonts w:ascii="Times New Roman" w:eastAsia="Times New Roman" w:hAnsi="Times New Roman" w:cs="Times New Roman"/>
      <w:sz w:val="20"/>
      <w:szCs w:val="20"/>
      <w:lang w:eastAsia="hr-H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eza">
    <w:name w:val="Hyperlink"/>
    <w:basedOn w:val="Zadanifontodlomka"/>
    <w:uiPriority w:val="99"/>
    <w:rsid w:val="00F024F7"/>
    <w:rPr>
      <w:color w:val="0000FF"/>
      <w:u w:val="single"/>
    </w:rPr>
  </w:style>
  <w:style w:type="paragraph" w:styleId="Podnoje">
    <w:name w:val="footer"/>
    <w:basedOn w:val="Normal"/>
    <w:link w:val="PodnojeChar"/>
    <w:rsid w:val="00F024F7"/>
    <w:pPr>
      <w:tabs>
        <w:tab w:val="center" w:pos="4703"/>
        <w:tab w:val="right" w:pos="9406"/>
      </w:tabs>
    </w:pPr>
  </w:style>
  <w:style w:type="character" w:customStyle="1" w:styleId="PodnojeChar">
    <w:name w:val="Podnožje Char"/>
    <w:basedOn w:val="Zadanifontodlomka"/>
    <w:link w:val="Podnoje"/>
    <w:rsid w:val="00F024F7"/>
    <w:rPr>
      <w:rFonts w:ascii="Times New Roman" w:eastAsia="Times New Roman" w:hAnsi="Times New Roman" w:cs="Times New Roman"/>
      <w:sz w:val="24"/>
      <w:szCs w:val="24"/>
    </w:rPr>
  </w:style>
  <w:style w:type="paragraph" w:styleId="Sadraj1">
    <w:name w:val="toc 1"/>
    <w:basedOn w:val="Normal"/>
    <w:next w:val="Normal"/>
    <w:uiPriority w:val="39"/>
    <w:rsid w:val="00F024F7"/>
    <w:pPr>
      <w:tabs>
        <w:tab w:val="left" w:pos="480"/>
        <w:tab w:val="right" w:leader="dot" w:pos="9016"/>
      </w:tabs>
      <w:ind w:left="482" w:hanging="482"/>
    </w:pPr>
  </w:style>
  <w:style w:type="character" w:styleId="Brojstranice">
    <w:name w:val="page number"/>
    <w:basedOn w:val="Zadanifontodlomka"/>
    <w:rsid w:val="00F024F7"/>
  </w:style>
  <w:style w:type="paragraph" w:styleId="Sadraj2">
    <w:name w:val="toc 2"/>
    <w:basedOn w:val="Normal"/>
    <w:next w:val="Normal"/>
    <w:uiPriority w:val="39"/>
    <w:rsid w:val="00F024F7"/>
    <w:pPr>
      <w:tabs>
        <w:tab w:val="left" w:pos="960"/>
        <w:tab w:val="right" w:leader="dot" w:pos="9016"/>
      </w:tabs>
      <w:ind w:left="975" w:hanging="737"/>
    </w:pPr>
  </w:style>
  <w:style w:type="paragraph" w:customStyle="1" w:styleId="Default">
    <w:name w:val="Default"/>
    <w:rsid w:val="00F024F7"/>
    <w:pPr>
      <w:autoSpaceDE w:val="0"/>
      <w:autoSpaceDN w:val="0"/>
      <w:adjustRightInd w:val="0"/>
      <w:spacing w:after="0" w:line="240" w:lineRule="auto"/>
    </w:pPr>
    <w:rPr>
      <w:rFonts w:ascii="Times New Roman" w:eastAsia="Times New Roman" w:hAnsi="Times New Roman" w:cs="Times New Roman"/>
      <w:color w:val="000000"/>
      <w:sz w:val="24"/>
      <w:szCs w:val="24"/>
      <w:lang w:eastAsia="hr-HR"/>
    </w:rPr>
  </w:style>
  <w:style w:type="paragraph" w:styleId="TOCNaslov">
    <w:name w:val="TOC Heading"/>
    <w:basedOn w:val="Naslov1"/>
    <w:next w:val="Normal"/>
    <w:uiPriority w:val="39"/>
    <w:semiHidden/>
    <w:unhideWhenUsed/>
    <w:qFormat/>
    <w:rsid w:val="00F024F7"/>
    <w:pPr>
      <w:keepLines/>
      <w:pageBreakBefore w:val="0"/>
      <w:numPr>
        <w:numId w:val="0"/>
      </w:numPr>
      <w:tabs>
        <w:tab w:val="clear" w:pos="567"/>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Textbody">
    <w:name w:val="Text body"/>
    <w:basedOn w:val="Normal"/>
    <w:rsid w:val="00F024F7"/>
    <w:pPr>
      <w:widowControl w:val="0"/>
      <w:tabs>
        <w:tab w:val="left" w:pos="709"/>
      </w:tabs>
      <w:suppressAutoHyphens/>
      <w:spacing w:before="0" w:line="276" w:lineRule="auto"/>
      <w:jc w:val="left"/>
    </w:pPr>
    <w:rPr>
      <w:rFonts w:eastAsia="WenQuanYi Micro Hei" w:cs="Lohit Hindi"/>
      <w:color w:val="00000A"/>
      <w:lang w:val="en-US" w:eastAsia="zh-CN" w:bidi="hi-IN"/>
    </w:rPr>
  </w:style>
  <w:style w:type="paragraph" w:styleId="Tekstbalonia">
    <w:name w:val="Balloon Text"/>
    <w:basedOn w:val="Normal"/>
    <w:link w:val="TekstbaloniaChar"/>
    <w:uiPriority w:val="99"/>
    <w:semiHidden/>
    <w:unhideWhenUsed/>
    <w:rsid w:val="00F024F7"/>
    <w:pPr>
      <w:spacing w:before="0" w:after="0"/>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024F7"/>
    <w:rPr>
      <w:rFonts w:ascii="Tahoma" w:eastAsia="Times New Roman" w:hAnsi="Tahoma" w:cs="Tahoma"/>
      <w:sz w:val="16"/>
      <w:szCs w:val="16"/>
    </w:rPr>
  </w:style>
  <w:style w:type="paragraph" w:customStyle="1" w:styleId="literatura">
    <w:name w:val="literatura"/>
    <w:link w:val="literaturaChar"/>
    <w:rsid w:val="00994F6C"/>
    <w:pPr>
      <w:numPr>
        <w:numId w:val="6"/>
      </w:numPr>
      <w:spacing w:before="120" w:after="120" w:line="240" w:lineRule="auto"/>
    </w:pPr>
    <w:rPr>
      <w:rFonts w:ascii="Times New Roman" w:eastAsia="Times New Roman" w:hAnsi="Times New Roman" w:cs="Times New Roman"/>
      <w:sz w:val="24"/>
      <w:szCs w:val="20"/>
      <w:lang w:val="en-GB"/>
    </w:rPr>
  </w:style>
  <w:style w:type="character" w:customStyle="1" w:styleId="literaturaChar">
    <w:name w:val="literatura Char"/>
    <w:basedOn w:val="Zadanifontodlomka"/>
    <w:link w:val="literatura"/>
    <w:rsid w:val="00994F6C"/>
    <w:rPr>
      <w:rFonts w:ascii="Times New Roman" w:eastAsia="Times New Roman" w:hAnsi="Times New Roman" w:cs="Times New Roman"/>
      <w:sz w:val="24"/>
      <w:szCs w:val="20"/>
      <w:lang w:val="en-GB"/>
    </w:rPr>
  </w:style>
  <w:style w:type="paragraph" w:styleId="Odlomakpopisa">
    <w:name w:val="List Paragraph"/>
    <w:basedOn w:val="Normal"/>
    <w:uiPriority w:val="34"/>
    <w:qFormat/>
    <w:rsid w:val="00F0011B"/>
    <w:pPr>
      <w:ind w:left="720"/>
      <w:contextualSpacing/>
    </w:pPr>
  </w:style>
  <w:style w:type="paragraph" w:styleId="Sadraj3">
    <w:name w:val="toc 3"/>
    <w:basedOn w:val="Normal"/>
    <w:next w:val="Normal"/>
    <w:autoRedefine/>
    <w:uiPriority w:val="39"/>
    <w:unhideWhenUsed/>
    <w:rsid w:val="00F0011B"/>
    <w:pPr>
      <w:spacing w:after="100"/>
      <w:ind w:left="480"/>
    </w:pPr>
  </w:style>
  <w:style w:type="paragraph" w:customStyle="1" w:styleId="Standard">
    <w:name w:val="Standard"/>
    <w:rsid w:val="00453331"/>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US" w:eastAsia="zh-CN" w:bidi="hi-IN"/>
    </w:rPr>
  </w:style>
  <w:style w:type="character" w:styleId="Referencakomentara">
    <w:name w:val="annotation reference"/>
    <w:basedOn w:val="Zadanifontodlomka"/>
    <w:uiPriority w:val="99"/>
    <w:semiHidden/>
    <w:unhideWhenUsed/>
    <w:rsid w:val="0085641E"/>
    <w:rPr>
      <w:sz w:val="16"/>
      <w:szCs w:val="16"/>
    </w:rPr>
  </w:style>
  <w:style w:type="paragraph" w:styleId="Tekstkomentara">
    <w:name w:val="annotation text"/>
    <w:basedOn w:val="Normal"/>
    <w:link w:val="TekstkomentaraChar"/>
    <w:uiPriority w:val="99"/>
    <w:unhideWhenUsed/>
    <w:rsid w:val="0085641E"/>
    <w:rPr>
      <w:sz w:val="20"/>
      <w:szCs w:val="20"/>
    </w:rPr>
  </w:style>
  <w:style w:type="character" w:customStyle="1" w:styleId="TekstkomentaraChar">
    <w:name w:val="Tekst komentara Char"/>
    <w:basedOn w:val="Zadanifontodlomka"/>
    <w:link w:val="Tekstkomentara"/>
    <w:uiPriority w:val="99"/>
    <w:rsid w:val="0085641E"/>
    <w:rPr>
      <w:rFonts w:ascii="Times New Roman" w:eastAsia="Times New Roman" w:hAnsi="Times New Roman" w:cs="Times New Roman"/>
      <w:sz w:val="20"/>
      <w:szCs w:val="20"/>
    </w:rPr>
  </w:style>
  <w:style w:type="paragraph" w:styleId="Predmetkomentara">
    <w:name w:val="annotation subject"/>
    <w:basedOn w:val="Tekstkomentara"/>
    <w:next w:val="Tekstkomentara"/>
    <w:link w:val="PredmetkomentaraChar"/>
    <w:uiPriority w:val="99"/>
    <w:semiHidden/>
    <w:unhideWhenUsed/>
    <w:rsid w:val="0085641E"/>
    <w:rPr>
      <w:b/>
      <w:bCs/>
    </w:rPr>
  </w:style>
  <w:style w:type="character" w:customStyle="1" w:styleId="PredmetkomentaraChar">
    <w:name w:val="Predmet komentara Char"/>
    <w:basedOn w:val="TekstkomentaraChar"/>
    <w:link w:val="Predmetkomentara"/>
    <w:uiPriority w:val="99"/>
    <w:semiHidden/>
    <w:rsid w:val="0085641E"/>
    <w:rPr>
      <w:rFonts w:ascii="Times New Roman" w:eastAsia="Times New Roman" w:hAnsi="Times New Roman" w:cs="Times New Roman"/>
      <w:b/>
      <w:bCs/>
      <w:sz w:val="20"/>
      <w:szCs w:val="20"/>
    </w:rPr>
  </w:style>
  <w:style w:type="character" w:customStyle="1" w:styleId="InternetLink">
    <w:name w:val="Internet Link"/>
    <w:rsid w:val="005C3E10"/>
    <w:rPr>
      <w:color w:val="000080"/>
      <w:u w:val="single"/>
      <w:lang w:val="en-US" w:eastAsia="en-US" w:bidi="en-US"/>
    </w:rPr>
  </w:style>
  <w:style w:type="character" w:styleId="SlijeenaHiperveza">
    <w:name w:val="FollowedHyperlink"/>
    <w:basedOn w:val="Zadanifontodlomka"/>
    <w:uiPriority w:val="99"/>
    <w:semiHidden/>
    <w:unhideWhenUsed/>
    <w:rsid w:val="00F71ACA"/>
    <w:rPr>
      <w:color w:val="800080" w:themeColor="followedHyperlink"/>
      <w:u w:val="single"/>
    </w:rPr>
  </w:style>
  <w:style w:type="paragraph" w:styleId="Bezproreda">
    <w:name w:val="No Spacing"/>
    <w:uiPriority w:val="1"/>
    <w:qFormat/>
    <w:rsid w:val="000D3E3A"/>
    <w:pPr>
      <w:spacing w:after="0" w:line="240" w:lineRule="auto"/>
      <w:jc w:val="both"/>
    </w:pPr>
    <w:rPr>
      <w:rFonts w:ascii="Times New Roman" w:eastAsia="Times New Roman" w:hAnsi="Times New Roman" w:cs="Times New Roman"/>
      <w:sz w:val="24"/>
      <w:szCs w:val="24"/>
    </w:rPr>
  </w:style>
  <w:style w:type="paragraph" w:customStyle="1" w:styleId="Normalindented">
    <w:name w:val="Normal indented"/>
    <w:basedOn w:val="Normal"/>
    <w:link w:val="NormalindentedChar"/>
    <w:qFormat/>
    <w:rsid w:val="0086797C"/>
    <w:pPr>
      <w:ind w:firstLine="360"/>
    </w:pPr>
    <w:rPr>
      <w:lang w:val="en-US" w:eastAsia="hr-HR"/>
    </w:rPr>
  </w:style>
  <w:style w:type="character" w:customStyle="1" w:styleId="NormalindentedChar">
    <w:name w:val="Normal indented Char"/>
    <w:basedOn w:val="Zadanifontodlomka"/>
    <w:link w:val="Normalindented"/>
    <w:rsid w:val="0086797C"/>
    <w:rPr>
      <w:rFonts w:ascii="Times New Roman" w:eastAsia="Times New Roman" w:hAnsi="Times New Roman" w:cs="Times New Roman"/>
      <w:sz w:val="24"/>
      <w:szCs w:val="24"/>
      <w:lang w:val="en-US" w:eastAsia="hr-HR"/>
    </w:rPr>
  </w:style>
  <w:style w:type="paragraph" w:styleId="Zaglavlje">
    <w:name w:val="header"/>
    <w:basedOn w:val="Normal"/>
    <w:link w:val="ZaglavljeChar"/>
    <w:uiPriority w:val="99"/>
    <w:unhideWhenUsed/>
    <w:rsid w:val="009907F8"/>
    <w:pPr>
      <w:tabs>
        <w:tab w:val="center" w:pos="4536"/>
        <w:tab w:val="right" w:pos="9072"/>
      </w:tabs>
      <w:spacing w:before="0" w:after="0"/>
    </w:pPr>
  </w:style>
  <w:style w:type="character" w:customStyle="1" w:styleId="ZaglavljeChar">
    <w:name w:val="Zaglavlje Char"/>
    <w:basedOn w:val="Zadanifontodlomka"/>
    <w:link w:val="Zaglavlje"/>
    <w:uiPriority w:val="99"/>
    <w:rsid w:val="009907F8"/>
    <w:rPr>
      <w:rFonts w:ascii="Times New Roman" w:eastAsia="Times New Roman" w:hAnsi="Times New Roman" w:cs="Times New Roman"/>
      <w:sz w:val="24"/>
      <w:szCs w:val="24"/>
    </w:rPr>
  </w:style>
  <w:style w:type="character" w:customStyle="1" w:styleId="difference">
    <w:name w:val="difference"/>
    <w:basedOn w:val="Zadanifontodlomka"/>
    <w:rsid w:val="00AF3ABA"/>
  </w:style>
  <w:style w:type="character" w:customStyle="1" w:styleId="hps">
    <w:name w:val="hps"/>
    <w:basedOn w:val="Zadanifontodlomka"/>
    <w:rsid w:val="005B48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358350">
      <w:bodyDiv w:val="1"/>
      <w:marLeft w:val="0"/>
      <w:marRight w:val="0"/>
      <w:marTop w:val="0"/>
      <w:marBottom w:val="0"/>
      <w:divBdr>
        <w:top w:val="none" w:sz="0" w:space="0" w:color="auto"/>
        <w:left w:val="none" w:sz="0" w:space="0" w:color="auto"/>
        <w:bottom w:val="none" w:sz="0" w:space="0" w:color="auto"/>
        <w:right w:val="none" w:sz="0" w:space="0" w:color="auto"/>
      </w:divBdr>
    </w:div>
    <w:div w:id="168839358">
      <w:bodyDiv w:val="1"/>
      <w:marLeft w:val="0"/>
      <w:marRight w:val="0"/>
      <w:marTop w:val="0"/>
      <w:marBottom w:val="0"/>
      <w:divBdr>
        <w:top w:val="none" w:sz="0" w:space="0" w:color="auto"/>
        <w:left w:val="none" w:sz="0" w:space="0" w:color="auto"/>
        <w:bottom w:val="none" w:sz="0" w:space="0" w:color="auto"/>
        <w:right w:val="none" w:sz="0" w:space="0" w:color="auto"/>
      </w:divBdr>
    </w:div>
    <w:div w:id="727723816">
      <w:bodyDiv w:val="1"/>
      <w:marLeft w:val="0"/>
      <w:marRight w:val="0"/>
      <w:marTop w:val="0"/>
      <w:marBottom w:val="0"/>
      <w:divBdr>
        <w:top w:val="none" w:sz="0" w:space="0" w:color="auto"/>
        <w:left w:val="none" w:sz="0" w:space="0" w:color="auto"/>
        <w:bottom w:val="none" w:sz="0" w:space="0" w:color="auto"/>
        <w:right w:val="none" w:sz="0" w:space="0" w:color="auto"/>
      </w:divBdr>
    </w:div>
    <w:div w:id="845050732">
      <w:bodyDiv w:val="1"/>
      <w:marLeft w:val="0"/>
      <w:marRight w:val="0"/>
      <w:marTop w:val="0"/>
      <w:marBottom w:val="0"/>
      <w:divBdr>
        <w:top w:val="none" w:sz="0" w:space="0" w:color="auto"/>
        <w:left w:val="none" w:sz="0" w:space="0" w:color="auto"/>
        <w:bottom w:val="none" w:sz="0" w:space="0" w:color="auto"/>
        <w:right w:val="none" w:sz="0" w:space="0" w:color="auto"/>
      </w:divBdr>
    </w:div>
    <w:div w:id="1089498108">
      <w:bodyDiv w:val="1"/>
      <w:marLeft w:val="0"/>
      <w:marRight w:val="0"/>
      <w:marTop w:val="0"/>
      <w:marBottom w:val="0"/>
      <w:divBdr>
        <w:top w:val="none" w:sz="0" w:space="0" w:color="auto"/>
        <w:left w:val="none" w:sz="0" w:space="0" w:color="auto"/>
        <w:bottom w:val="none" w:sz="0" w:space="0" w:color="auto"/>
        <w:right w:val="none" w:sz="0" w:space="0" w:color="auto"/>
      </w:divBdr>
    </w:div>
    <w:div w:id="1263024959">
      <w:bodyDiv w:val="1"/>
      <w:marLeft w:val="0"/>
      <w:marRight w:val="0"/>
      <w:marTop w:val="0"/>
      <w:marBottom w:val="0"/>
      <w:divBdr>
        <w:top w:val="none" w:sz="0" w:space="0" w:color="auto"/>
        <w:left w:val="none" w:sz="0" w:space="0" w:color="auto"/>
        <w:bottom w:val="none" w:sz="0" w:space="0" w:color="auto"/>
        <w:right w:val="none" w:sz="0" w:space="0" w:color="auto"/>
      </w:divBdr>
    </w:div>
    <w:div w:id="1267470062">
      <w:bodyDiv w:val="1"/>
      <w:marLeft w:val="0"/>
      <w:marRight w:val="0"/>
      <w:marTop w:val="0"/>
      <w:marBottom w:val="0"/>
      <w:divBdr>
        <w:top w:val="none" w:sz="0" w:space="0" w:color="auto"/>
        <w:left w:val="none" w:sz="0" w:space="0" w:color="auto"/>
        <w:bottom w:val="none" w:sz="0" w:space="0" w:color="auto"/>
        <w:right w:val="none" w:sz="0" w:space="0" w:color="auto"/>
      </w:divBdr>
    </w:div>
    <w:div w:id="1289702087">
      <w:bodyDiv w:val="1"/>
      <w:marLeft w:val="0"/>
      <w:marRight w:val="0"/>
      <w:marTop w:val="0"/>
      <w:marBottom w:val="0"/>
      <w:divBdr>
        <w:top w:val="none" w:sz="0" w:space="0" w:color="auto"/>
        <w:left w:val="none" w:sz="0" w:space="0" w:color="auto"/>
        <w:bottom w:val="none" w:sz="0" w:space="0" w:color="auto"/>
        <w:right w:val="none" w:sz="0" w:space="0" w:color="auto"/>
      </w:divBdr>
    </w:div>
    <w:div w:id="1736657861">
      <w:bodyDiv w:val="1"/>
      <w:marLeft w:val="0"/>
      <w:marRight w:val="0"/>
      <w:marTop w:val="0"/>
      <w:marBottom w:val="0"/>
      <w:divBdr>
        <w:top w:val="none" w:sz="0" w:space="0" w:color="auto"/>
        <w:left w:val="none" w:sz="0" w:space="0" w:color="auto"/>
        <w:bottom w:val="none" w:sz="0" w:space="0" w:color="auto"/>
        <w:right w:val="none" w:sz="0" w:space="0" w:color="auto"/>
      </w:divBdr>
    </w:div>
    <w:div w:id="1778985961">
      <w:bodyDiv w:val="1"/>
      <w:marLeft w:val="0"/>
      <w:marRight w:val="0"/>
      <w:marTop w:val="0"/>
      <w:marBottom w:val="0"/>
      <w:divBdr>
        <w:top w:val="none" w:sz="0" w:space="0" w:color="auto"/>
        <w:left w:val="none" w:sz="0" w:space="0" w:color="auto"/>
        <w:bottom w:val="none" w:sz="0" w:space="0" w:color="auto"/>
        <w:right w:val="none" w:sz="0" w:space="0" w:color="auto"/>
      </w:divBdr>
    </w:div>
    <w:div w:id="183745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hdphoto" Target="media/hdphoto1.wd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95A4-A9B3-4D03-97BB-E2285F763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11</Pages>
  <Words>1544</Words>
  <Characters>8807</Characters>
  <Application>Microsoft Office Word</Application>
  <DocSecurity>0</DocSecurity>
  <Lines>73</Lines>
  <Paragraphs>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MMilas;RNadarevic;MSiftar</dc:creator>
  <cp:lastModifiedBy>Ante Volarević</cp:lastModifiedBy>
  <cp:revision>11</cp:revision>
  <cp:lastPrinted>2013-11-14T05:58:00Z</cp:lastPrinted>
  <dcterms:created xsi:type="dcterms:W3CDTF">2025-03-15T21:54:00Z</dcterms:created>
  <dcterms:modified xsi:type="dcterms:W3CDTF">2025-03-25T22:40:00Z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